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  <w:sectPr>
          <w:pgSz w:w="12240" w:h="15840"/>
          <w:pgMar w:top="1480" w:bottom="280" w:left="1720" w:right="1720"/>
        </w:sectPr>
      </w:pPr>
      <w:r>
        <w:pict>
          <v:group style="position:absolute;margin-left:0pt;margin-top:0pt;width:612pt;height:791pt;mso-position-horizontal-relative:page;mso-position-vertical-relative:page;z-index:-3057" coordorigin="0,0" coordsize="12240,15820">
            <v:shape type="#_x0000_t75" style="position:absolute;left:0;top:0;width:12240;height:15820">
              <v:imagedata o:title="" r:id="rId4"/>
            </v:shape>
            <v:shape type="#_x0000_t75" style="position:absolute;left:0;top:0;width:12232;height:15820">
              <v:imagedata o:title="" r:id="rId5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1" w:lineRule="auto" w:line="356"/>
        <w:ind w:left="2810" w:right="2720" w:firstLine="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KU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IP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398"/>
      </w:pPr>
      <w:r>
        <w:pict>
          <v:shape type="#_x0000_t75" style="width:115.03pt;height:101.15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ind w:left="3324" w:right="3241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USUN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60"/>
        <w:ind w:left="2937" w:right="2856" w:firstLine="1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3"/>
        <w:ind w:left="2482" w:right="2403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876" w:right="27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lineRule="auto" w:line="360"/>
        <w:ind w:left="1061" w:right="1112"/>
      </w:pP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IKA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IK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before="7" w:lineRule="auto" w:line="360"/>
        <w:ind w:left="1911" w:right="1955"/>
      </w:pP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before="6"/>
        <w:ind w:left="4012" w:right="4059"/>
        <w:sectPr>
          <w:pgSz w:w="12240" w:h="15840"/>
          <w:pgMar w:top="1440" w:bottom="280" w:left="1720" w:right="1720"/>
        </w:sectPr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11" w:right="3682"/>
      </w:pP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NGA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20" w:right="74" w:firstLine="528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26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05" w:right="118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016/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/32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/2020,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0"/>
        <w:ind w:left="105" w:right="117" w:firstLine="62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167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167"/>
        <w:sectPr>
          <w:pgMar w:footer="984" w:header="0" w:top="1480" w:bottom="280" w:left="1340" w:right="1260"/>
          <w:footerReference w:type="default" r:id="rId7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78"/>
        <w:ind w:left="3328" w:right="344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65" w:firstLine="567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26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62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207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207"/>
        <w:sectPr>
          <w:pgMar w:footer="984" w:header="0" w:top="1340" w:bottom="280" w:left="1340" w:right="1220"/>
          <w:footerReference w:type="default" r:id="rId8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59"/>
        <w:ind w:left="4000" w:right="3550"/>
      </w:pP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AR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8"/>
        <w:ind w:left="156" w:right="448"/>
        <w:sectPr>
          <w:pgNumType w:start="3"/>
          <w:pgMar w:footer="996" w:header="0" w:top="1340" w:bottom="280" w:left="1280" w:right="1720"/>
          <w:footerReference w:type="default" r:id="rId9"/>
          <w:pgSz w:w="12240" w:h="15840"/>
        </w:sectPr>
      </w:pPr>
      <w:r>
        <w:pict>
          <v:shape type="#_x0000_t202" style="position:absolute;margin-left:69.784pt;margin-top:58.217pt;width:433.766pt;height:556.206pt;mso-position-horizontal-relative:page;mso-position-vertical-relative:paragraph;z-index:-3056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322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22"/>
                          <w:ind w:left="37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22"/>
                          <w:ind w:left="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before="22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37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37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37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37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0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3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37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3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42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42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ji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42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udi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424" w:right="-2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424" w:right="-2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424" w:right="-2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12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302" w:hRule="exact"/>
                    </w:trPr>
                    <w:tc>
                      <w:tcPr>
                        <w:tcW w:w="880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424" w:right="-2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13</w:t>
                        </w:r>
                      </w:p>
                    </w:tc>
                    <w:tc>
                      <w:tcPr>
                        <w:tcW w:w="7268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sz w:val="24"/>
                            <w:szCs w:val="24"/>
                          </w:rPr>
                          <w:t>uda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7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8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2"/>
                          <w:ind w:left="40" w:right="-26"/>
                        </w:pP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3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AB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-2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7337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2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USUN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-4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5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-3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-3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-1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2"/>
                            <w:w w:val="100"/>
                            <w:sz w:val="24"/>
                            <w:szCs w:val="24"/>
                          </w:rPr>
                          <w:t>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2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b/>
                            <w:spacing w:val="0"/>
                            <w:w w:val="100"/>
                            <w:sz w:val="24"/>
                            <w:szCs w:val="24"/>
                          </w:rPr>
                          <w:t>10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295" w:hRule="exact"/>
                    </w:trPr>
                    <w:tc>
                      <w:tcPr>
                        <w:tcW w:w="8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4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7337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7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4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7337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7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811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4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7337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7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ubl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13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t>Ab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i...............................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300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11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8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12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2"/>
                            <w:w w:val="100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13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9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</w:p>
                    </w:tc>
                  </w:tr>
                  <w:tr>
                    <w:trPr>
                      <w:trHeight w:val="298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14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j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ka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369" w:hRule="exact"/>
                    </w:trPr>
                    <w:tc>
                      <w:tcPr>
                        <w:tcW w:w="1629" w:type="dxa"/>
                        <w:gridSpan w:val="3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97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15</w:t>
                        </w:r>
                      </w:p>
                    </w:tc>
                    <w:tc>
                      <w:tcPr>
                        <w:tcW w:w="651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24"/>
                            <w:szCs w:val="24"/>
                          </w:rPr>
                          <w:t>...........................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5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4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21</w:t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NGA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   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b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iii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...................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     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tbl>
      <w:tblPr>
        <w:tblW w:w="0" w:type="auto"/>
        <w:tblLook w:val="01E0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9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9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ka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300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97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)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4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b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4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</w:p>
        </w:tc>
      </w:tr>
      <w:tr>
        <w:trPr>
          <w:trHeight w:val="300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Uku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</w:p>
        </w:tc>
      </w:tr>
      <w:tr>
        <w:trPr>
          <w:trHeight w:val="300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AB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UR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b/>
                <w:spacing w:val="-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4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95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</w:p>
        </w:tc>
      </w:tr>
      <w:tr>
        <w:trPr>
          <w:trHeight w:val="300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4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31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95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</w:p>
        </w:tc>
      </w:tr>
      <w:tr>
        <w:trPr>
          <w:trHeight w:val="300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</w:p>
        </w:tc>
      </w:tr>
      <w:tr>
        <w:trPr>
          <w:trHeight w:val="300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gg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38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39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40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10.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41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11.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42</w:t>
            </w:r>
          </w:p>
        </w:tc>
      </w:tr>
      <w:tr>
        <w:trPr>
          <w:trHeight w:val="298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12.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8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ka</w:t>
            </w:r>
            <w:r>
              <w:rPr>
                <w:rFonts w:cs="Times New Roman" w:hAnsi="Times New Roman" w:eastAsia="Times New Roman" w:ascii="Times New Roman"/>
                <w:spacing w:val="-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43</w:t>
            </w:r>
          </w:p>
        </w:tc>
      </w:tr>
      <w:tr>
        <w:trPr>
          <w:trHeight w:val="369" w:hRule="exact"/>
        </w:trPr>
        <w:tc>
          <w:tcPr>
            <w:tcW w:w="81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13.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...............................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....................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4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44</w:t>
            </w:r>
          </w:p>
        </w:tc>
      </w:tr>
    </w:tbl>
    <w:p>
      <w:pPr>
        <w:sectPr>
          <w:pgNumType w:start="4"/>
          <w:pgMar w:footer="996" w:header="0" w:top="1220" w:bottom="280" w:left="1280" w:right="1720"/>
          <w:footerReference w:type="default" r:id="rId10"/>
          <w:pgSz w:w="12240" w:h="15840"/>
        </w:sectPr>
      </w:pP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0" w:lineRule="auto" w:line="357"/>
        <w:ind w:left="3687" w:right="3843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AHU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843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53" w:firstLine="56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/>
        <w:ind w:left="105" w:right="163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163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4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761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73" w:firstLine="5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153" w:hanging="361"/>
        <w:sectPr>
          <w:pgNumType w:start="1"/>
          <w:pgMar w:footer="816" w:header="0" w:top="1440" w:bottom="280" w:left="1340" w:right="1240"/>
          <w:footerReference w:type="default" r:id="rId11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26" w:right="156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 w:lineRule="auto" w:line="360"/>
        <w:ind w:left="826" w:right="151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59"/>
        <w:ind w:left="826" w:right="150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74" w:firstLine="562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3"/>
        <w:ind w:left="826" w:right="155" w:hanging="361"/>
      </w:pP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26" w:right="162" w:hanging="361"/>
      </w:pP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3"/>
        <w:ind w:left="826" w:right="162" w:hanging="361"/>
      </w:pP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26" w:right="159" w:hanging="361"/>
      </w:pP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143" w:firstLine="562"/>
        <w:sectPr>
          <w:pgMar w:header="0" w:footer="816" w:top="1320" w:bottom="280" w:left="1340" w:right="1240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 w:lineRule="auto" w:line="359"/>
        <w:ind w:left="216" w:right="73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3130"/>
      </w:pP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tbl>
      <w:tblPr>
        <w:tblW w:w="0" w:type="auto"/>
        <w:tblLook w:val="01E0"/>
        <w:jc w:val="left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922" w:hRule="exact"/>
        </w:trPr>
        <w:tc>
          <w:tcPr>
            <w:tcW w:w="311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0CECE"/>
          </w:tcPr>
          <w:p>
            <w:pPr>
              <w:rPr>
                <w:sz w:val="22"/>
                <w:szCs w:val="22"/>
              </w:rPr>
              <w:jc w:val="left"/>
              <w:spacing w:before="1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48"/>
            </w:pP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)</w:t>
            </w:r>
          </w:p>
        </w:tc>
        <w:tc>
          <w:tcPr>
            <w:tcW w:w="311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0CECE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9" w:lineRule="auto" w:line="367"/>
              <w:ind w:left="493" w:right="213" w:hanging="250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D)</w:t>
            </w:r>
          </w:p>
        </w:tc>
        <w:tc>
          <w:tcPr>
            <w:tcW w:w="312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0CECE"/>
          </w:tcPr>
          <w:p>
            <w:pPr>
              <w:rPr>
                <w:sz w:val="22"/>
                <w:szCs w:val="22"/>
              </w:rPr>
              <w:jc w:val="left"/>
              <w:spacing w:before="1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8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)</w:t>
            </w:r>
          </w:p>
        </w:tc>
      </w:tr>
      <w:tr>
        <w:trPr>
          <w:trHeight w:val="393" w:hRule="exact"/>
        </w:trPr>
        <w:tc>
          <w:tcPr>
            <w:tcW w:w="477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</w:p>
        </w:tc>
        <w:tc>
          <w:tcPr>
            <w:tcW w:w="2640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39"/>
              <w:ind w:left="90"/>
            </w:pP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duk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</w:p>
        </w:tc>
        <w:tc>
          <w:tcPr>
            <w:tcW w:w="472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201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44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95"/>
            </w:pP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ur</w:t>
            </w:r>
          </w:p>
        </w:tc>
        <w:tc>
          <w:tcPr>
            <w:tcW w:w="481" w:type="dxa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210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40" w:type="dxa"/>
            <w:tcBorders>
              <w:top w:val="single" w:sz="5" w:space="0" w:color="000000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9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410" w:hRule="exact"/>
        </w:trPr>
        <w:tc>
          <w:tcPr>
            <w:tcW w:w="47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0"/>
              <w:ind w:left="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pu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7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6"/>
              <w:ind w:left="201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6"/>
              <w:ind w:left="95"/>
            </w:pP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4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6"/>
              <w:ind w:left="210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6"/>
              <w:ind w:left="9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</w:tr>
      <w:tr>
        <w:trPr>
          <w:trHeight w:val="425" w:hRule="exact"/>
        </w:trPr>
        <w:tc>
          <w:tcPr>
            <w:tcW w:w="47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2"/>
              <w:ind w:lef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</w:p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82"/>
              <w:ind w:left="90"/>
            </w:pP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47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6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8"/>
              <w:ind w:left="95"/>
            </w:pP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4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8"/>
              <w:ind w:left="210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8"/>
              <w:ind w:left="95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</w:tr>
      <w:tr>
        <w:trPr>
          <w:trHeight w:val="442" w:hRule="exact"/>
        </w:trPr>
        <w:tc>
          <w:tcPr>
            <w:tcW w:w="47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</w:p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90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47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201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41"/>
              <w:ind w:left="95"/>
            </w:pP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Ga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0"/>
              <w:ind w:left="210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0"/>
              <w:ind w:left="95"/>
            </w:pPr>
            <w:r>
              <w:rPr>
                <w:rFonts w:cs="Times New Roman" w:hAnsi="Times New Roman" w:eastAsia="Times New Roman" w:ascii="Times New Roman"/>
                <w:i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i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3" w:hRule="exact"/>
        </w:trPr>
        <w:tc>
          <w:tcPr>
            <w:tcW w:w="47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0"/>
              <w:ind w:lef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</w:p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0"/>
              <w:ind w:left="9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47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6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47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0"/>
              <w:ind w:lef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</w:p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0"/>
              <w:ind w:left="90"/>
            </w:pP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</w:p>
        </w:tc>
        <w:tc>
          <w:tcPr>
            <w:tcW w:w="47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6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477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0"/>
              <w:ind w:lef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6.</w:t>
            </w:r>
          </w:p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0"/>
              <w:ind w:left="90"/>
            </w:pP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472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64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481" w:type="dxa"/>
            <w:tcBorders>
              <w:top w:val="nil" w:sz="6" w:space="0" w:color="auto"/>
              <w:left w:val="single" w:sz="5" w:space="0" w:color="000000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639" w:hRule="exact"/>
        </w:trPr>
        <w:tc>
          <w:tcPr>
            <w:tcW w:w="477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2"/>
              <w:ind w:left="2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7.</w:t>
            </w:r>
          </w:p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2"/>
              <w:ind w:left="90"/>
            </w:pP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ntell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i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i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-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i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i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i/>
                <w:spacing w:val="0"/>
                <w:w w:val="100"/>
                <w:sz w:val="24"/>
                <w:szCs w:val="24"/>
              </w:rPr>
              <w:t>hings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72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2644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81" w:type="dxa"/>
            <w:tcBorders>
              <w:top w:val="nil" w:sz="6" w:space="0" w:color="auto"/>
              <w:left w:val="single" w:sz="5" w:space="0" w:color="000000"/>
              <w:bottom w:val="single" w:sz="5" w:space="0" w:color="000000"/>
              <w:right w:val="nil" w:sz="6" w:space="0" w:color="auto"/>
            </w:tcBorders>
          </w:tcPr>
          <w:p/>
        </w:tc>
        <w:tc>
          <w:tcPr>
            <w:tcW w:w="2640" w:type="dxa"/>
            <w:tcBorders>
              <w:top w:val="nil" w:sz="6" w:space="0" w:color="auto"/>
              <w:left w:val="nil" w:sz="6" w:space="0" w:color="auto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iah</w:t>
      </w:r>
      <w:r>
        <w:rPr>
          <w:rFonts w:cs="Times New Roman" w:hAnsi="Times New Roman" w:eastAsia="Times New Roman" w:ascii="Times New Roman"/>
          <w:b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05" w:right="79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"/>
        <w:ind w:left="4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05" w:right="78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pgMar w:header="0" w:footer="816" w:top="1320" w:bottom="280" w:left="1340" w:right="12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4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3"/>
        <w:ind w:left="105" w:right="79" w:firstLine="562"/>
      </w:pP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E;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00;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138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5%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h;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h;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157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144" w:firstLine="562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65" w:firstLine="5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59"/>
        <w:ind w:left="826" w:right="161" w:hanging="361"/>
        <w:sectPr>
          <w:pgMar w:header="0" w:footer="816" w:top="1320" w:bottom="280" w:left="1340" w:right="1240"/>
          <w:pgSz w:w="12240" w:h="15840"/>
        </w:sectPr>
      </w:pP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4" w:lineRule="auto" w:line="360"/>
        <w:ind w:left="826" w:right="61"/>
      </w:pP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h?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auto" w:line="359"/>
        <w:ind w:left="826" w:right="71" w:hanging="361"/>
      </w:pP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8"/>
        <w:ind w:left="1075"/>
      </w:pP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Con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oh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2: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1162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46"/>
      </w:pP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46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46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06" w:right="1082" w:hanging="360"/>
      </w:pP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46"/>
      </w:pPr>
      <w:r>
        <w:pict>
          <v:group style="position:absolute;margin-left:119.75pt;margin-top:-115.047pt;width:412.9pt;height:242.85pt;mso-position-horizontal-relative:page;mso-position-vertical-relative:paragraph;z-index:-3055" coordorigin="2395,-2301" coordsize="8258,4857">
            <v:shape style="position:absolute;left:2395;top:-2301;width:8258;height:4857" coordorigin="2395,-2301" coordsize="8258,4857" path="m2395,2556l10653,2556,10653,-2301,2395,-2301,2395,2556xe" filled="f" stroked="t" strokeweight="0.2402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19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4"/>
        <w:ind w:left="1162" w:right="416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3"/>
        <w:ind w:left="1162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1" w:lineRule="exact" w:line="260"/>
        <w:ind w:left="1162"/>
      </w:pP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460"/>
      </w:pP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70" w:firstLine="56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3"/>
        <w:ind w:left="105" w:right="70" w:firstLine="562"/>
        <w:sectPr>
          <w:pgMar w:header="0" w:footer="816" w:top="132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180" w:val="left"/>
        </w:tabs>
        <w:jc w:val="both"/>
        <w:spacing w:lineRule="auto" w:line="359"/>
        <w:ind w:left="1186" w:right="66" w:hanging="360"/>
      </w:pP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  <w:tab/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180" w:val="left"/>
        </w:tabs>
        <w:jc w:val="both"/>
        <w:spacing w:before="9" w:lineRule="auto" w:line="359"/>
        <w:ind w:left="1186" w:right="61" w:hanging="365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  <w:tab/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125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821"/>
      </w:pP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3"/>
        <w:ind w:left="826" w:right="65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69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72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k/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plag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3"/>
        <w:ind w:left="105" w:right="93" w:firstLine="562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170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185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63"/>
        <w:ind w:left="826" w:right="177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pgMar w:header="0" w:footer="816" w:top="1320" w:bottom="280" w:left="1340" w:right="1220"/>
          <w:pgSz w:w="12240" w:h="15840"/>
        </w:sectPr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 w:lineRule="auto" w:line="359"/>
        <w:ind w:left="826" w:right="75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70" w:firstLine="56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Ahl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667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3"/>
        <w:ind w:left="826" w:right="80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 w:lineRule="auto" w:line="359"/>
        <w:ind w:left="826" w:right="68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63"/>
        <w:ind w:left="826" w:right="78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69" w:firstLine="56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minat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" w:lineRule="auto" w:line="359"/>
        <w:ind w:left="105" w:right="77" w:firstLine="562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pgMar w:header="0" w:footer="816" w:top="132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8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37" w:firstLine="562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1"/>
        <w:ind w:left="821" w:right="628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≥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138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/>
        <w:ind w:left="826" w:right="74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821" w:right="3426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821" w:right="2686"/>
      </w:pP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186" w:right="80" w:hanging="3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5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826" w:right="273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186" w:right="80" w:hanging="360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63"/>
        <w:ind w:left="1186" w:right="70" w:hanging="360"/>
      </w:pP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1" w:right="706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180" w:val="left"/>
        </w:tabs>
        <w:jc w:val="left"/>
        <w:spacing w:before="10" w:lineRule="auto" w:line="359"/>
        <w:ind w:left="1186" w:right="100" w:hanging="365"/>
        <w:sectPr>
          <w:pgMar w:header="0" w:footer="816" w:top="132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  <w:tab/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iwa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tcopy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Sou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1" w:right="2514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63"/>
        <w:ind w:left="1186" w:right="166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159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465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2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ku.</w:t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87" w:right="138" w:firstLine="6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7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pgMar w:header="0" w:footer="816" w:top="1480" w:bottom="280" w:left="1340" w:right="1240"/>
          <w:pgSz w:w="12240" w:h="15840"/>
        </w:sectPr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59" w:lineRule="auto" w:line="357"/>
        <w:ind w:left="3476" w:right="3648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USUN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KR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71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59"/>
        <w:ind w:left="105" w:right="177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udul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k: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5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  <w:u w:val="single" w:color="000000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  <w:u w:val="single" w:color="000000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  <w:u w:val="single" w:color="000000"/>
        </w:rPr>
        <w:t>ighbor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26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*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5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88" w:right="4525"/>
      </w:pP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5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26"/>
      </w:pP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aya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5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Ob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j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pgMar w:header="0" w:footer="816" w:top="1360" w:bottom="280" w:left="1340" w:right="1220"/>
          <w:pgSz w:w="12240" w:h="15840"/>
        </w:sectPr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68" w:firstLine="56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pict>
          <v:group style="position:absolute;margin-left:221.83pt;margin-top:13.0031pt;width:3.144pt;height:0pt;mso-position-horizontal-relative:page;mso-position-vertical-relative:paragraph;z-index:-3054" coordorigin="4437,260" coordsize="63,0">
            <v:shape style="position:absolute;left:4437;top:260;width:63;height:0" coordorigin="4437,260" coordsize="63,0" path="m4437,260l4499,260e" filled="f" stroked="t" strokeweight="1.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agian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3"/>
        <w:ind w:left="105" w:right="78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kup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1"/>
        <w:ind w:left="105" w:right="69" w:firstLine="56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ont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</w:p>
    <w:p>
      <w:pPr>
        <w:rPr>
          <w:sz w:val="8"/>
          <w:szCs w:val="8"/>
        </w:rPr>
        <w:jc w:val="left"/>
        <w:spacing w:before="4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42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51" w:hRule="exact"/>
        </w:trPr>
        <w:tc>
          <w:tcPr>
            <w:tcW w:w="3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6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</w:p>
        </w:tc>
        <w:tc>
          <w:tcPr>
            <w:tcW w:w="3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7"/>
              <w:ind w:left="410" w:right="598"/>
            </w:pPr>
            <w:r>
              <w:rPr>
                <w:rFonts w:cs="Segoe MDL2 Assets" w:hAnsi="Segoe MDL2 Assets" w:eastAsia="Segoe MDL2 Assets" w:ascii="Segoe MDL2 Assets"/>
                <w:spacing w:val="0"/>
                <w:w w:val="46"/>
                <w:sz w:val="24"/>
                <w:szCs w:val="24"/>
              </w:rPr>
              <w:t></w:t>
            </w:r>
            <w:r>
              <w:rPr>
                <w:rFonts w:cs="Segoe MDL2 Assets" w:hAnsi="Segoe MDL2 Assets" w:eastAsia="Segoe MDL2 Assets" w:ascii="Segoe MDL2 Assets"/>
                <w:spacing w:val="0"/>
                <w:w w:val="46"/>
                <w:sz w:val="24"/>
                <w:szCs w:val="24"/>
              </w:rPr>
              <w:t>       </w:t>
            </w:r>
            <w:r>
              <w:rPr>
                <w:rFonts w:cs="Segoe MDL2 Assets" w:hAnsi="Segoe MDL2 Assets" w:eastAsia="Segoe MDL2 Assets" w:ascii="Segoe MDL2 Assets"/>
                <w:spacing w:val="13"/>
                <w:w w:val="4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Uku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pt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55" w:right="248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2278" w:type="dxa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/>
        </w:tc>
      </w:tr>
      <w:tr>
        <w:trPr>
          <w:trHeight w:val="845" w:hRule="exact"/>
        </w:trPr>
        <w:tc>
          <w:tcPr>
            <w:tcW w:w="3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20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</w:p>
        </w:tc>
        <w:tc>
          <w:tcPr>
            <w:tcW w:w="3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1"/>
              <w:ind w:left="448"/>
            </w:pPr>
            <w:r>
              <w:rPr>
                <w:rFonts w:cs="Segoe MDL2 Assets" w:hAnsi="Segoe MDL2 Assets" w:eastAsia="Segoe MDL2 Assets" w:ascii="Segoe MDL2 Assets"/>
                <w:spacing w:val="0"/>
                <w:w w:val="46"/>
                <w:sz w:val="24"/>
                <w:szCs w:val="24"/>
              </w:rPr>
              <w:t></w:t>
            </w:r>
            <w:r>
              <w:rPr>
                <w:rFonts w:cs="Segoe MDL2 Assets" w:hAnsi="Segoe MDL2 Assets" w:eastAsia="Segoe MDL2 Assets" w:ascii="Segoe MDL2 Assets"/>
                <w:spacing w:val="0"/>
                <w:w w:val="46"/>
                <w:sz w:val="24"/>
                <w:szCs w:val="24"/>
              </w:rPr>
              <w:t>       </w:t>
            </w:r>
            <w:r>
              <w:rPr>
                <w:rFonts w:cs="Segoe MDL2 Assets" w:hAnsi="Segoe MDL2 Assets" w:eastAsia="Segoe MDL2 Assets" w:ascii="Segoe MDL2 Assets"/>
                <w:spacing w:val="13"/>
                <w:w w:val="4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Uku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9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2278" w:type="dxa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438" w:hRule="exact"/>
        </w:trPr>
        <w:tc>
          <w:tcPr>
            <w:tcW w:w="3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1"/>
              <w:ind w:left="448"/>
            </w:pPr>
            <w:r>
              <w:rPr>
                <w:rFonts w:cs="Segoe MDL2 Assets" w:hAnsi="Segoe MDL2 Assets" w:eastAsia="Segoe MDL2 Assets" w:ascii="Segoe MDL2 Assets"/>
                <w:spacing w:val="0"/>
                <w:w w:val="46"/>
                <w:sz w:val="24"/>
                <w:szCs w:val="24"/>
              </w:rPr>
              <w:t></w:t>
            </w:r>
            <w:r>
              <w:rPr>
                <w:rFonts w:cs="Segoe MDL2 Assets" w:hAnsi="Segoe MDL2 Assets" w:eastAsia="Segoe MDL2 Assets" w:ascii="Segoe MDL2 Assets"/>
                <w:spacing w:val="0"/>
                <w:w w:val="46"/>
                <w:sz w:val="24"/>
                <w:szCs w:val="24"/>
              </w:rPr>
              <w:t>       </w:t>
            </w:r>
            <w:r>
              <w:rPr>
                <w:rFonts w:cs="Segoe MDL2 Assets" w:hAnsi="Segoe MDL2 Assets" w:eastAsia="Segoe MDL2 Assets" w:ascii="Segoe MDL2 Assets"/>
                <w:spacing w:val="13"/>
                <w:w w:val="4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</w:tc>
        <w:tc>
          <w:tcPr>
            <w:tcW w:w="227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7"/>
              <w:ind w:left="286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uku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pt)</w:t>
            </w:r>
          </w:p>
        </w:tc>
      </w:tr>
    </w:tbl>
    <w:p>
      <w:pPr>
        <w:sectPr>
          <w:pgMar w:header="0" w:footer="816" w:top="1480" w:bottom="280" w:left="1340" w:right="1320"/>
          <w:pgSz w:w="12240" w:h="15840"/>
        </w:sectPr>
      </w:pP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7"/>
        <w:ind w:left="122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2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3"/>
        <w:ind w:left="866" w:right="356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22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2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pt.</w:t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45" w:right="63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alow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gnm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1"/>
        <w:ind w:left="116" w:right="71" w:firstLine="141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45" w:right="66" w:firstLine="13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40" w:right="596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45" w:right="64" w:firstLine="562"/>
        <w:sectPr>
          <w:pgMar w:header="0" w:footer="816" w:top="1340" w:bottom="280" w:left="13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bold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 w:lineRule="auto" w:line="359"/>
        <w:ind w:left="160" w:right="76"/>
      </w:pP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45" w:right="70" w:firstLine="5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 w:lineRule="auto" w:line="360"/>
        <w:ind w:left="116" w:right="61" w:firstLine="59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5)</w:t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45" w:right="61" w:firstLine="567"/>
        <w:sectPr>
          <w:pgMar w:header="0" w:footer="816" w:top="1320" w:bottom="280" w:left="130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u)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¾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/>
        <w:ind w:left="10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i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sz w:val="24"/>
          <w:szCs w:val="24"/>
        </w:rPr>
        <w:t>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77" w:firstLine="5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uto" w:line="363"/>
        <w:ind w:left="826" w:right="82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4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upun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2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t)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27" w:right="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b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b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627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  <w:sectPr>
          <w:pgMar w:header="0" w:footer="816" w:top="148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b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g,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68" w:firstLine="5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b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70" w:firstLine="562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05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kut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Con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oh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Da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  <w:u w:val="single" w:color="000000"/>
        </w:rPr>
        <w:t>M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g)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550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  <w:sectPr>
          <w:pgMar w:header="0" w:footer="816" w:top="1480" w:bottom="280" w:left="1340" w:right="1320"/>
          <w:pgSz w:w="12240" w:h="15840"/>
        </w:sectPr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kut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Con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oh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2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  <w:u w:val="single" w:color="000000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D)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5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88" w:right="6460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3"/>
        <w:ind w:left="826" w:right="352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kut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Con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oh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3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  <w:t>(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single" w:color="000000"/>
        </w:rPr>
        <w:t>)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558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]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59" w:hanging="3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pgMar w:header="0" w:footer="816" w:top="1320" w:bottom="280" w:left="1340" w:right="136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10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05" w:right="539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63"/>
        <w:ind w:left="811" w:right="306" w:hanging="706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aan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oblem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11" w:right="16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ngkup)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70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64" w:firstLine="716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05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5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7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n?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460"/>
        <w:sectPr>
          <w:pgMar w:header="0" w:footer="816" w:top="132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n+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826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118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6895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68" w:firstLine="56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omputing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mputing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60"/>
        <w:ind w:left="105" w:right="61" w:firstLine="56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icial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igen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ngine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omputin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omputing</w:t>
      </w:r>
      <w:r>
        <w:rPr>
          <w:rFonts w:cs="Times New Roman" w:hAnsi="Times New Roman" w:eastAsia="Times New Roman" w:ascii="Times New Roman"/>
          <w:i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omputing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4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omputing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78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databa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datab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72"/>
        <w:sectPr>
          <w:pgMar w:header="0" w:footer="816" w:top="132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4"/>
        <w:ind w:left="100" w:right="6775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66" w:firstLine="5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0" w:right="399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b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151" w:firstLine="629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"/>
        <w:ind w:left="4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5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88" w:right="6874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4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1"/>
        <w:ind w:left="105" w:right="76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50%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826" w:right="70" w:hanging="361"/>
        <w:sectPr>
          <w:pgMar w:header="0" w:footer="816" w:top="132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i/>
          <w:spacing w:val="6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icial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4" w:lineRule="auto" w:line="360"/>
        <w:ind w:left="105" w:right="6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5" w:right="7412"/>
      </w:pP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i: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826" w:right="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9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26" w:right="70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2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540" w:val="left"/>
        </w:tabs>
        <w:jc w:val="left"/>
        <w:spacing w:lineRule="auto" w:line="352"/>
        <w:ind w:left="1546" w:right="67" w:hanging="3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100"/>
          <w:sz w:val="24"/>
          <w:szCs w:val="24"/>
        </w:rPr>
        <w:tab/>
      </w:r>
      <w:r>
        <w:rPr>
          <w:rFonts w:cs="Segoe MDL2 Assets" w:hAnsi="Segoe MDL2 Assets" w:eastAsia="Segoe MDL2 Assets" w:ascii="Segoe MDL2 Assets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6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tudi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81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3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946" w:right="6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5]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auto" w:line="359"/>
        <w:ind w:left="946" w:right="8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"/>
        <w:ind w:left="927" w:right="5778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7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</w:t>
      </w:r>
      <w:r>
        <w:rPr>
          <w:rFonts w:cs="Segoe MDL2 Assets" w:hAnsi="Segoe MDL2 Assets" w:eastAsia="Segoe MDL2 Assets" w:ascii="Segoe MDL2 Assets"/>
          <w:spacing w:val="26"/>
          <w:w w:val="46"/>
          <w:sz w:val="24"/>
          <w:szCs w:val="24"/>
        </w:rPr>
        <w:t> </w:t>
      </w:r>
      <w:hyperlink r:id="rId12"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9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du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(</w:t>
        </w:r>
      </w:hyperlink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X)</w:t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7"/>
        <w:sectPr>
          <w:pgMar w:header="0" w:footer="816" w:top="1320" w:bottom="280" w:left="1340" w:right="1320"/>
          <w:pgSz w:w="12240" w:h="15840"/>
        </w:sectPr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</w:t>
      </w:r>
      <w:r>
        <w:rPr>
          <w:rFonts w:cs="Segoe MDL2 Assets" w:hAnsi="Segoe MDL2 Assets" w:eastAsia="Segoe MDL2 Assets" w:ascii="Segoe MDL2 Assets"/>
          <w:spacing w:val="26"/>
          <w:w w:val="46"/>
          <w:sz w:val="24"/>
          <w:szCs w:val="24"/>
        </w:rPr>
        <w:t> </w:t>
      </w:r>
      <w:hyperlink r:id="rId13"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/ww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9"/>
            <w:w w:val="100"/>
            <w:sz w:val="24"/>
            <w:szCs w:val="24"/>
          </w:rPr>
          <w:t>j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7"/>
        <w:ind w:left="1647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</w:t>
      </w:r>
      <w:r>
        <w:rPr>
          <w:rFonts w:cs="Segoe MDL2 Assets" w:hAnsi="Segoe MDL2 Assets" w:eastAsia="Segoe MDL2 Assets" w:ascii="Segoe MDL2 Assets"/>
          <w:spacing w:val="26"/>
          <w:w w:val="46"/>
          <w:sz w:val="24"/>
          <w:szCs w:val="24"/>
        </w:rPr>
        <w:t> </w:t>
      </w:r>
      <w:hyperlink r:id="rId14"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9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9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go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9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9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</w:t>
        </w:r>
      </w:hyperlink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7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</w:t>
      </w:r>
      <w:r>
        <w:rPr>
          <w:rFonts w:cs="Segoe MDL2 Assets" w:hAnsi="Segoe MDL2 Assets" w:eastAsia="Segoe MDL2 Assets" w:ascii="Segoe MDL2 Assets"/>
          <w:spacing w:val="26"/>
          <w:w w:val="46"/>
          <w:sz w:val="24"/>
          <w:szCs w:val="24"/>
        </w:rPr>
        <w:t> </w:t>
      </w:r>
      <w:hyperlink r:id="rId15"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7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</w:hyperlink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7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</w:t>
      </w:r>
      <w:r>
        <w:rPr>
          <w:rFonts w:cs="Segoe MDL2 Assets" w:hAnsi="Segoe MDL2 Assets" w:eastAsia="Segoe MDL2 Assets" w:ascii="Segoe MDL2 Assets"/>
          <w:spacing w:val="26"/>
          <w:w w:val="46"/>
          <w:sz w:val="24"/>
          <w:szCs w:val="24"/>
        </w:rPr>
        <w:t> </w:t>
      </w:r>
      <w:hyperlink r:id="rId16"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/ww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j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</w:hyperlink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889" w:right="5583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7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</w:t>
      </w:r>
      <w:r>
        <w:rPr>
          <w:rFonts w:cs="Segoe MDL2 Assets" w:hAnsi="Segoe MDL2 Assets" w:eastAsia="Segoe MDL2 Assets" w:ascii="Segoe MDL2 Assets"/>
          <w:spacing w:val="26"/>
          <w:w w:val="46"/>
          <w:sz w:val="24"/>
          <w:szCs w:val="24"/>
        </w:rPr>
        <w:t> </w:t>
      </w:r>
      <w:hyperlink r:id="rId17"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x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9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7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9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g/Xp</w:t>
        </w:r>
        <w:r>
          <w:rPr>
            <w:rFonts w:cs="Times New Roman" w:hAnsi="Times New Roman" w:eastAsia="Times New Roman" w:ascii="Times New Roman"/>
            <w:spacing w:val="-9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9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7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j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</w:hyperlink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7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</w:t>
      </w:r>
      <w:r>
        <w:rPr>
          <w:rFonts w:cs="Segoe MDL2 Assets" w:hAnsi="Segoe MDL2 Assets" w:eastAsia="Segoe MDL2 Assets" w:ascii="Segoe MDL2 Assets"/>
          <w:spacing w:val="26"/>
          <w:w w:val="46"/>
          <w:sz w:val="24"/>
          <w:szCs w:val="24"/>
        </w:rPr>
        <w:t> </w:t>
      </w:r>
      <w:hyperlink r:id="rId18"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/c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9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pu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</w:hyperlink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7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</w:t>
      </w:r>
      <w:r>
        <w:rPr>
          <w:rFonts w:cs="Segoe MDL2 Assets" w:hAnsi="Segoe MDL2 Assets" w:eastAsia="Segoe MDL2 Assets" w:ascii="Segoe MDL2 Assets"/>
          <w:spacing w:val="26"/>
          <w:w w:val="46"/>
          <w:sz w:val="24"/>
          <w:szCs w:val="24"/>
        </w:rPr>
        <w:t> </w:t>
      </w:r>
      <w:hyperlink r:id="rId19"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/a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9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</w:hyperlink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7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</w:t>
      </w:r>
      <w:r>
        <w:rPr>
          <w:rFonts w:cs="Segoe MDL2 Assets" w:hAnsi="Segoe MDL2 Assets" w:eastAsia="Segoe MDL2 Assets" w:ascii="Segoe MDL2 Assets"/>
          <w:spacing w:val="26"/>
          <w:w w:val="46"/>
          <w:sz w:val="24"/>
          <w:szCs w:val="24"/>
        </w:rPr>
        <w:t> </w:t>
      </w:r>
      <w:hyperlink r:id="rId20"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4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</w:t>
        </w:r>
      </w:hyperlink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22" w:right="4584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26" w:right="92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826" w:right="77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b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70" w:firstLine="562"/>
        <w:sectPr>
          <w:pgMar w:header="0" w:footer="816" w:top="1340" w:bottom="280" w:left="1340" w:right="1220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-1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lopm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inc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oto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1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-1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 w:lineRule="auto" w:line="359"/>
        <w:ind w:left="105" w:right="13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26" w:right="87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540" w:val="left"/>
        </w:tabs>
        <w:jc w:val="both"/>
        <w:spacing w:before="8" w:lineRule="auto" w:line="352"/>
        <w:ind w:left="1546" w:right="70" w:hanging="3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100"/>
          <w:sz w:val="24"/>
          <w:szCs w:val="24"/>
        </w:rPr>
        <w:tab/>
      </w:r>
      <w:r>
        <w:rPr>
          <w:rFonts w:cs="Segoe MDL2 Assets" w:hAnsi="Segoe MDL2 Assets" w:eastAsia="Segoe MDL2 Assets" w:ascii="Segoe MDL2 Assets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1540" w:val="left"/>
        </w:tabs>
        <w:jc w:val="both"/>
        <w:spacing w:before="15" w:lineRule="auto" w:line="358"/>
        <w:ind w:left="1546" w:right="72" w:hanging="3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100"/>
          <w:sz w:val="24"/>
          <w:szCs w:val="24"/>
        </w:rPr>
        <w:tab/>
      </w:r>
      <w:r>
        <w:rPr>
          <w:rFonts w:cs="Segoe MDL2 Assets" w:hAnsi="Segoe MDL2 Assets" w:eastAsia="Segoe MDL2 Assets" w:ascii="Segoe MDL2 Assets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826" w:right="76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26" w:right="7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3"/>
        <w:ind w:left="826" w:right="78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26" w:right="77"/>
        <w:sectPr>
          <w:pgMar w:header="0" w:footer="816" w:top="1320" w:bottom="280" w:left="1340" w:right="1320"/>
          <w:pgSz w:w="12240" w:h="15840"/>
        </w:sectPr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b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29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b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31" w:firstLine="562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05" w:right="135" w:firstLine="56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utu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b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05" w:right="122" w:firstLine="5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p)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5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19</w:t>
      </w:r>
      <w:r>
        <w:rPr>
          <w:rFonts w:cs="Times New Roman" w:hAnsi="Times New Roman" w:eastAsia="Times New Roman" w:ascii="Times New Roman"/>
          <w:b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523"/>
        <w:sectPr>
          <w:pgMar w:header="0" w:footer="816" w:top="1480" w:bottom="280" w:left="1340" w:right="1260"/>
          <w:pgSz w:w="12240" w:h="15840"/>
        </w:sectPr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58"/>
        <w:ind w:left="4256" w:right="4266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8"/>
        <w:ind w:left="3070" w:right="3087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RA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05" w:right="86" w:firstLine="562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59"/>
        <w:ind w:left="826" w:right="85" w:hanging="36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465"/>
      </w:pP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77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359"/>
        <w:ind w:left="826" w:right="77" w:hanging="36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59"/>
        <w:ind w:left="826" w:right="61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ghu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826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‘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24" w:right="330"/>
      </w:pP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80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359"/>
        <w:ind w:left="826" w:right="79" w:hanging="361"/>
        <w:sectPr>
          <w:pgMar w:header="0" w:footer="816" w:top="1380" w:bottom="280" w:left="1340" w:right="1320"/>
          <w:pgSz w:w="12240" w:h="15840"/>
        </w:sectPr>
      </w:pPr>
      <w:r>
        <w:pict>
          <v:group style="position:absolute;margin-left:171.95pt;margin-top:37.9295pt;width:286.6pt;height:52pt;mso-position-horizontal-relative:page;mso-position-vertical-relative:paragraph;z-index:-3053" coordorigin="3439,759" coordsize="5732,1040">
            <v:shape type="#_x0000_t75" style="position:absolute;left:3455;top:775;width:5640;height:1008">
              <v:imagedata o:title="" r:id="rId21"/>
            </v:shape>
            <v:shape style="position:absolute;left:3447;top:767;width:5716;height:1024" coordorigin="3447,767" coordsize="5716,1024" path="m3447,1791l9163,1791,9163,767,3447,767,3447,1791xe" filled="f" stroked="t" strokeweight="0.8pt" strokecolor="#000000">
              <v:path arrowok="t"/>
            </v:shape>
            <w10:wrap type="none"/>
          </v:group>
        </w:pict>
      </w:r>
      <w:r>
        <w:pict>
          <v:group style="position:absolute;margin-left:225.15pt;margin-top:-81.1005pt;width:174.3pt;height:81.35pt;mso-position-horizontal-relative:page;mso-position-vertical-relative:paragraph;z-index:-3052" coordorigin="4503,-1622" coordsize="3486,1627">
            <v:shape type="#_x0000_t75" style="position:absolute;left:7909;top:-351;width:80;height:356">
              <v:imagedata o:title="" r:id="rId22"/>
            </v:shape>
            <v:shape type="#_x0000_t75" style="position:absolute;left:4519;top:-1606;width:3348;height:1424">
              <v:imagedata o:title="" r:id="rId23"/>
            </v:shape>
            <v:shape style="position:absolute;left:4511;top:-1614;width:3364;height:1440" coordorigin="4511,-1614" coordsize="3364,1440" path="m4511,-174l7875,-174,7875,-1614,4511,-1614,4511,-174xe" filled="f" stroked="t" strokeweight="0.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pi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n)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h: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7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667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nya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5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826" w:right="84" w:firstLine="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2010.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359"/>
        <w:ind w:left="826" w:right="69" w:hanging="361"/>
      </w:pP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pag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0" w:lineRule="auto" w:line="359"/>
        <w:ind w:left="826" w:right="77" w:hanging="36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 w:lineRule="auto" w:line="360"/>
        <w:ind w:left="826" w:right="71" w:hanging="361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63"/>
        <w:ind w:left="826" w:right="75" w:hanging="361"/>
      </w:pPr>
      <w:r>
        <w:pict>
          <v:group style="position:absolute;margin-left:151.25pt;margin-top:83.3231pt;width:338.85pt;height:152.4pt;mso-position-horizontal-relative:page;mso-position-vertical-relative:paragraph;z-index:-3051" coordorigin="3025,1666" coordsize="6777,3048">
            <v:shape type="#_x0000_t75" style="position:absolute;left:9715;top:4262;width:87;height:452">
              <v:imagedata o:title="" r:id="rId24"/>
            </v:shape>
            <v:shape type="#_x0000_t75" style="position:absolute;left:3754;top:1666;width:5943;height:2865">
              <v:imagedata o:title="" r:id="rId25"/>
            </v:shape>
            <v:shape style="position:absolute;left:3035;top:3510;width:720;height:440" coordorigin="3035,3510" coordsize="720,440" path="m3567,3840l3567,3950,3755,3730,3567,3510,3567,3620,3035,3620,3035,3840,3567,3840xe" filled="t" fillcolor="#000000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820" w:val="left"/>
        </w:tabs>
        <w:jc w:val="both"/>
        <w:spacing w:lineRule="auto" w:line="359"/>
        <w:ind w:left="826" w:right="96" w:hanging="361"/>
        <w:sectPr>
          <w:pgMar w:header="0" w:footer="816" w:top="1360" w:bottom="280" w:left="1340" w:right="1460"/>
          <w:pgSz w:w="12240" w:h="15840"/>
        </w:sectPr>
      </w:pP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65"/>
          <w:sz w:val="24"/>
          <w:szCs w:val="24"/>
        </w:rPr>
        <w:t>→</w:t>
      </w:r>
      <w:r>
        <w:rPr>
          <w:rFonts w:cs="Times New Roman" w:hAnsi="Times New Roman" w:eastAsia="Times New Roman" w:ascii="Times New Roman"/>
          <w:spacing w:val="-63"/>
          <w:w w:val="16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5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78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46"/>
        <w:ind w:left="826" w:right="74" w:hanging="361"/>
      </w:pP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tabs>
          <w:tab w:pos="820" w:val="left"/>
        </w:tabs>
        <w:jc w:val="both"/>
        <w:spacing w:before="19" w:lineRule="auto" w:line="352"/>
        <w:ind w:left="826" w:right="76" w:hanging="361"/>
      </w:pP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upun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s.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2"/>
        <w:ind w:left="460"/>
      </w:pP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ne</w:t>
      </w:r>
      <w:r>
        <w:rPr>
          <w:rFonts w:cs="Times New Roman" w:hAnsi="Times New Roman" w:eastAsia="Times New Roman" w:ascii="Times New Roman"/>
          <w:i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Spa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usus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ore</w:t>
      </w:r>
      <w:r>
        <w:rPr>
          <w:rFonts w:cs="Times New Roman" w:hAnsi="Times New Roman" w:eastAsia="Times New Roman" w:ascii="Times New Roman"/>
          <w:i/>
          <w:spacing w:val="-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0pt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</w:t>
      </w:r>
      <w:r>
        <w:rPr>
          <w:rFonts w:cs="Times New Roman" w:hAnsi="Times New Roman" w:eastAsia="Times New Roman" w:ascii="Times New Roman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460"/>
      </w:pP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uf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81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o</w:t>
      </w:r>
      <w:r>
        <w:rPr>
          <w:rFonts w:cs="Courier New" w:hAnsi="Courier New" w:eastAsia="Courier New" w:ascii="Courier New"/>
          <w:spacing w:val="10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75"/>
          <w:sz w:val="24"/>
          <w:szCs w:val="24"/>
        </w:rPr>
        <w:t>→</w:t>
      </w:r>
      <w:r>
        <w:rPr>
          <w:rFonts w:cs="Times New Roman" w:hAnsi="Times New Roman" w:eastAsia="Times New Roman" w:ascii="Times New Roman"/>
          <w:spacing w:val="-64"/>
          <w:w w:val="17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6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6"/>
          <w:w w:val="10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4"/>
          <w:w w:val="10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81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o</w:t>
      </w:r>
      <w:r>
        <w:rPr>
          <w:rFonts w:cs="Courier New" w:hAnsi="Courier New" w:eastAsia="Courier New" w:ascii="Courier New"/>
          <w:spacing w:val="10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75"/>
          <w:sz w:val="24"/>
          <w:szCs w:val="24"/>
        </w:rPr>
        <w:t>→</w:t>
      </w:r>
      <w:r>
        <w:rPr>
          <w:rFonts w:cs="Times New Roman" w:hAnsi="Times New Roman" w:eastAsia="Times New Roman" w:ascii="Times New Roman"/>
          <w:spacing w:val="0"/>
          <w:w w:val="175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50"/>
          <w:w w:val="17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2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81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o</w:t>
      </w:r>
      <w:r>
        <w:rPr>
          <w:rFonts w:cs="Courier New" w:hAnsi="Courier New" w:eastAsia="Courier New" w:ascii="Courier New"/>
          <w:spacing w:val="10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60"/>
          <w:sz w:val="24"/>
          <w:szCs w:val="24"/>
        </w:rPr>
        <w:t>→</w:t>
      </w:r>
      <w:r>
        <w:rPr>
          <w:rFonts w:cs="Times New Roman" w:hAnsi="Times New Roman" w:eastAsia="Times New Roman" w:ascii="Times New Roman"/>
          <w:spacing w:val="0"/>
          <w:w w:val="16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3"/>
          <w:w w:val="16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4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+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Di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"/>
          <w:w w:val="10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86"/>
      </w:pPr>
      <w:r>
        <w:rPr>
          <w:rFonts w:cs="Courier New" w:hAnsi="Courier New" w:eastAsia="Courier New" w:ascii="Courier New"/>
          <w:spacing w:val="0"/>
          <w:w w:val="100"/>
          <w:sz w:val="22"/>
          <w:szCs w:val="22"/>
        </w:rPr>
        <w:t>o</w:t>
      </w:r>
      <w:r>
        <w:rPr>
          <w:rFonts w:cs="Courier New" w:hAnsi="Courier New" w:eastAsia="Courier New" w:ascii="Courier New"/>
          <w:spacing w:val="9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4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75"/>
          <w:sz w:val="24"/>
          <w:szCs w:val="24"/>
        </w:rPr>
        <w:t>→</w:t>
      </w:r>
      <w:r>
        <w:rPr>
          <w:rFonts w:cs="Times New Roman" w:hAnsi="Times New Roman" w:eastAsia="Times New Roman" w:ascii="Times New Roman"/>
          <w:spacing w:val="0"/>
          <w:w w:val="175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6"/>
          <w:w w:val="17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"/>
          <w:w w:val="10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6"/>
          <w:w w:val="106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2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pict>
          <v:group style="position:absolute;margin-left:202.87pt;margin-top:13.0031pt;width:3.12pt;height:0pt;mso-position-horizontal-relative:page;mso-position-vertical-relative:paragraph;z-index:-3050" coordorigin="4057,260" coordsize="62,0">
            <v:shape style="position:absolute;left:4057;top:260;width:62;height:0" coordorigin="4057,260" coordsize="62,0" path="m4057,260l4120,260e" filled="f" stroked="t" strokeweight="1.3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b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agian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5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2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826" w:right="517" w:hanging="361"/>
      </w:pP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4" w:lineRule="exact" w:line="260"/>
        <w:ind w:left="105"/>
      </w:pPr>
      <w:r>
        <w:rPr>
          <w:rFonts w:cs="Times New Roman" w:hAnsi="Times New Roman" w:eastAsia="Times New Roman" w:ascii="Times New Roman"/>
          <w:b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4"/>
          <w:szCs w:val="24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  <w:u w:val="thick" w:color="000000"/>
        </w:rPr>
        <w:t>agian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-1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  <w:u w:val="thick" w:color="000000"/>
        </w:rPr>
        <w:t>Isi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460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…d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pgMar w:header="0" w:footer="816" w:top="1320" w:bottom="280" w:left="1340" w:right="1460"/>
          <w:pgSz w:w="12240" w:h="15840"/>
        </w:sectPr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71" w:lineRule="auto" w:line="363"/>
        <w:ind w:left="4205" w:right="3371" w:firstLine="7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946" w:right="196" w:firstLine="60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exact" w:line="260"/>
        <w:ind w:left="946"/>
      </w:pP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center"/>
        <w:spacing w:before="7"/>
        <w:ind w:left="5056" w:right="4226"/>
      </w:pPr>
      <w:r>
        <w:pict>
          <v:group style="position:absolute;margin-left:108.72pt;margin-top:71.73pt;width:432.24pt;height:189.27pt;mso-position-horizontal-relative:page;mso-position-vertical-relative:page;z-index:-3049" coordorigin="2174,1435" coordsize="8645,3785">
            <v:shape style="position:absolute;left:2185;top:1445;width:8624;height:0" coordorigin="2185,1445" coordsize="8624,0" path="m2185,1445l10809,1445e" filled="f" stroked="t" strokeweight="0.58pt" strokecolor="#000000">
              <v:path arrowok="t"/>
            </v:shape>
            <v:shape style="position:absolute;left:2180;top:1440;width:0;height:3774" coordorigin="2180,1440" coordsize="0,3774" path="m2180,1440l2180,5214e" filled="f" stroked="t" strokeweight="0.58pt" strokecolor="#000000">
              <v:path arrowok="t"/>
            </v:shape>
            <v:shape style="position:absolute;left:2185;top:5209;width:8624;height:0" coordorigin="2185,5209" coordsize="8624,0" path="m2185,5209l10809,5209e" filled="f" stroked="t" strokeweight="0.58001pt" strokecolor="#000000">
              <v:path arrowok="t"/>
            </v:shape>
            <v:shape style="position:absolute;left:10813;top:1440;width:0;height:3774" coordorigin="10813,1440" coordsize="0,3774" path="m10813,1440l10813,5214e" filled="f" stroked="t" strokeweight="0.57998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4"/>
          <w:szCs w:val="24"/>
        </w:rPr>
        <w:t>1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460"/>
      </w:pP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9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29" w:lineRule="exact" w:line="260"/>
        <w:ind w:right="112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59"/>
        <w:ind w:left="946" w:right="242"/>
      </w:pPr>
      <w:r>
        <w:pict>
          <v:group style="position:absolute;margin-left:108.72pt;margin-top:-40.1969pt;width:432.24pt;height:105pt;mso-position-horizontal-relative:page;mso-position-vertical-relative:paragraph;z-index:-3048" coordorigin="2174,-804" coordsize="8645,2100">
            <v:shape style="position:absolute;left:2185;top:-793;width:8624;height:0" coordorigin="2185,-793" coordsize="8624,0" path="m2185,-793l10809,-793e" filled="f" stroked="t" strokeweight="0.58001pt" strokecolor="#000000">
              <v:path arrowok="t"/>
            </v:shape>
            <v:shape style="position:absolute;left:2180;top:-798;width:0;height:2088" coordorigin="2180,-798" coordsize="0,2088" path="m2180,-798l2180,1290e" filled="f" stroked="t" strokeweight="0.58pt" strokecolor="#000000">
              <v:path arrowok="t"/>
            </v:shape>
            <v:shape style="position:absolute;left:2185;top:1285;width:8624;height:0" coordorigin="2185,1285" coordsize="8624,0" path="m2185,1285l10809,1285e" filled="f" stroked="t" strokeweight="0.57998pt" strokecolor="#000000">
              <v:path arrowok="t"/>
            </v:shape>
            <v:shape style="position:absolute;left:10813;top:-798;width:0;height:2088" coordorigin="10813,-798" coordsize="0,2088" path="m10813,-798l10813,1290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exact" w:line="260"/>
        <w:ind w:left="946"/>
      </w:pP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5"/>
      </w:pP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agian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  <w:u w:val="thick" w:color="000000"/>
        </w:rPr>
        <w:t>k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ir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3"/>
        <w:ind w:left="105" w:right="136"/>
        <w:sectPr>
          <w:pgMar w:header="0" w:footer="816" w:top="1380" w:bottom="280" w:left="1340" w:right="1420"/>
          <w:pgSz w:w="12240" w:h="15840"/>
        </w:sectPr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3" w:lineRule="auto" w:line="275"/>
        <w:ind w:left="3131" w:right="2905" w:firstLine="7"/>
      </w:pPr>
      <w:r>
        <w:pict>
          <v:group style="position:absolute;margin-left:69.334pt;margin-top:181.44pt;width:473.546pt;height:484.8pt;mso-position-horizontal-relative:page;mso-position-vertical-relative:page;z-index:-3047" coordorigin="1387,3629" coordsize="9471,9696">
            <v:shape style="position:absolute;left:1397;top:3639;width:9450;height:0" coordorigin="1397,3639" coordsize="9450,0" path="m1397,3639l10847,3639e" filled="f" stroked="t" strokeweight="0.58001pt" strokecolor="#000000">
              <v:path arrowok="t"/>
            </v:shape>
            <v:shape style="position:absolute;left:1392;top:3635;width:0;height:9684" coordorigin="1392,3635" coordsize="0,9684" path="m1392,3635l1392,13319e" filled="f" stroked="t" strokeweight="0.58pt" strokecolor="#000000">
              <v:path arrowok="t"/>
            </v:shape>
            <v:shape style="position:absolute;left:1397;top:13314;width:9450;height:0" coordorigin="1397,13314" coordsize="9450,0" path="m1397,13314l10847,13314e" filled="f" stroked="t" strokeweight="0.58004pt" strokecolor="#000000">
              <v:path arrowok="t"/>
            </v:shape>
            <v:shape style="position:absolute;left:10852;top:3635;width:0;height:9684" coordorigin="10852,3635" coordsize="0,9684" path="m10852,3635l10852,13319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AB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UR</w:t>
      </w:r>
      <w:r>
        <w:rPr>
          <w:rFonts w:cs="Times New Roman" w:hAnsi="Times New Roman" w:eastAsia="Times New Roman" w:ascii="Times New Roman"/>
          <w:b/>
          <w:spacing w:val="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05" w:right="75" w:firstLine="567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3"/>
        <w:ind w:left="10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6"/>
        <w:ind w:left="158" w:right="510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58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exact" w:line="260"/>
        <w:ind w:left="158" w:right="622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exact" w:line="260"/>
        <w:ind w:left="158" w:right="774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5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5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15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158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2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2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52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2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52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2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158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dahulu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minimal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teo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158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158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5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5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58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465"/>
        <w:sectPr>
          <w:pgMar w:header="0" w:footer="816" w:top="1360" w:bottom="280" w:left="1340" w:right="158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pict>
          <v:group style="position:absolute;margin-left:70.534pt;margin-top:95.97pt;width:471.626pt;height:605.792pt;mso-position-horizontal-relative:page;mso-position-vertical-relative:page;z-index:-3046" coordorigin="1411,1919" coordsize="9433,12116">
            <v:shape style="position:absolute;left:1421;top:1930;width:9411;height:0" coordorigin="1421,1930" coordsize="9411,0" path="m1421,1930l10833,1930e" filled="f" stroked="t" strokeweight="0.58pt" strokecolor="#000000">
              <v:path arrowok="t"/>
            </v:shape>
            <v:shape style="position:absolute;left:1416;top:1925;width:0;height:12104" coordorigin="1416,1925" coordsize="0,12104" path="m1416,1925l1416,14029e" filled="f" stroked="t" strokeweight="0.58pt" strokecolor="#000000">
              <v:path arrowok="t"/>
            </v:shape>
            <v:shape style="position:absolute;left:1421;top:14025;width:9411;height:0" coordorigin="1421,14025" coordsize="9411,0" path="m1421,14025l10833,14025e" filled="f" stroked="t" strokeweight="0.57998pt" strokecolor="#000000">
              <v:path arrowok="t"/>
            </v:shape>
            <v:shape style="position:absolute;left:10837;top:1925;width:0;height:12104" coordorigin="10837,1925" coordsize="0,12104" path="m10837,1925l10837,14029e" filled="f" stroked="t" strokeweight="0.57998pt" strokecolor="#000000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04"/>
        <w:ind w:left="182" w:right="4044" w:hanging="7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auto" w:line="300"/>
        <w:ind w:left="182" w:right="494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 w:lineRule="auto" w:line="300"/>
        <w:ind w:left="182" w:right="4089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auto" w:line="304"/>
        <w:ind w:left="182" w:right="764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8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 w:lineRule="auto" w:line="305"/>
        <w:ind w:left="182" w:right="579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ada)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ada)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82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182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dahulu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minimal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5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teo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182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ODO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5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5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7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9"/>
        <w:ind w:left="182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5"/>
        <w:ind w:left="5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9"/>
        <w:ind w:left="182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5"/>
        <w:ind w:left="50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1"/>
        <w:ind w:left="528"/>
        <w:sectPr>
          <w:pgMar w:header="0" w:footer="816" w:top="1480" w:bottom="280" w:left="134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8"/>
        <w:ind w:left="111"/>
      </w:pPr>
      <w:r>
        <w:pict>
          <v:group style="position:absolute;margin-left:72.214pt;margin-top:83.49pt;width:468.746pt;height:591.87pt;mso-position-horizontal-relative:page;mso-position-vertical-relative:page;z-index:-3045" coordorigin="1444,1670" coordsize="9375,11837">
            <v:shape style="position:absolute;left:1455;top:1680;width:9354;height:0" coordorigin="1455,1680" coordsize="9354,0" path="m1455,1680l10809,1680e" filled="f" stroked="t" strokeweight="0.58pt" strokecolor="#000000">
              <v:path arrowok="t"/>
            </v:shape>
            <v:shape style="position:absolute;left:1450;top:1676;width:0;height:11826" coordorigin="1450,1676" coordsize="0,11826" path="m1450,1676l1450,13501e" filled="f" stroked="t" strokeweight="0.58pt" strokecolor="#000000">
              <v:path arrowok="t"/>
            </v:shape>
            <v:shape style="position:absolute;left:1455;top:13497;width:9354;height:0" coordorigin="1455,13497" coordsize="9354,0" path="m1455,13497l10809,13497e" filled="f" stroked="t" strokeweight="0.58004pt" strokecolor="#000000">
              <v:path arrowok="t"/>
            </v:shape>
            <v:shape style="position:absolute;left:10813;top:1676;width:0;height:11826" coordorigin="10813,1676" coordsize="0,11826" path="m10813,1676l10813,13501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5" w:lineRule="auto" w:line="302"/>
        <w:ind w:left="236" w:right="491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auto" w:line="300"/>
        <w:ind w:left="236" w:right="4056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 w:lineRule="auto" w:line="302"/>
        <w:ind w:left="236" w:right="754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3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 w:lineRule="auto" w:line="302"/>
        <w:ind w:left="236" w:right="554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ada)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ada)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6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6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6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6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6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236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6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dahulu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ait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minimal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0"/>
        <w:ind w:left="6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aj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teo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ait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236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ODO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6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6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6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5"/>
        <w:ind w:left="6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6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4"/>
        <w:ind w:left="236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AHASAN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5"/>
        <w:ind w:left="236"/>
      </w:pP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5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9"/>
        <w:ind w:left="557"/>
        <w:sectPr>
          <w:pgMar w:header="0" w:footer="816" w:top="1320" w:bottom="280" w:left="132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58"/>
        <w:ind w:left="4873" w:right="3586"/>
      </w:pP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6"/>
          <w:w w:val="99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99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005"/>
      </w:pP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b/>
          <w:spacing w:val="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  <w:sectPr>
          <w:pgMar w:header="0" w:footer="816" w:top="1380" w:bottom="280" w:left="440" w:right="1720"/>
          <w:pgSz w:w="12240" w:h="1584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0"/>
        <w:ind w:left="2350" w:right="-53"/>
      </w:pPr>
      <w:r>
        <w:pict>
          <v:group style="position:absolute;margin-left:275.31pt;margin-top:6.27953pt;width:32.14pt;height:6pt;mso-position-horizontal-relative:page;mso-position-vertical-relative:paragraph;z-index:-3043" coordorigin="5506,126" coordsize="643,120">
            <v:shape style="position:absolute;left:5506;top:126;width:643;height:120" coordorigin="5506,126" coordsize="643,120" path="m6049,193l6029,193,6029,246,6149,186,6049,193xe" filled="t" fillcolor="#000000" stroked="f">
              <v:path arrowok="t"/>
              <v:fill/>
            </v:shape>
            <v:shape style="position:absolute;left:5506;top:126;width:643;height:120" coordorigin="5506,126" coordsize="643,120" path="m6049,178l6029,126,6029,178,6049,178xe" filled="t" fillcolor="#000000" stroked="f">
              <v:path arrowok="t"/>
              <v:fill/>
            </v:shape>
            <v:shape style="position:absolute;left:5506;top:126;width:643;height:120" coordorigin="5506,126" coordsize="643,120" path="m5506,178l5506,193,6049,193,6149,186,6029,126,6049,178,5506,178xe" filled="t" fillcolor="#000000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uf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16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pt</w:t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20" w:lineRule="exact" w:line="360"/>
        <w:sectPr>
          <w:type w:val="continuous"/>
          <w:pgSz w:w="12240" w:h="15840"/>
          <w:pgMar w:top="1480" w:bottom="280" w:left="440" w:right="1720"/>
          <w:cols w:num="2" w:equalWidth="off">
            <w:col w:w="4747" w:space="1458"/>
            <w:col w:w="387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IP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480" w:bottom="280" w:left="440" w:right="172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1"/>
        <w:ind w:left="117" w:right="-53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pt</w:t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2"/>
        <w:ind w:left="-41" w:right="128"/>
      </w:pPr>
      <w:r>
        <w:br w:type="column"/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JU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UL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KR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AM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AHASA</w:t>
      </w:r>
      <w:r>
        <w:rPr>
          <w:rFonts w:cs="Times New Roman" w:hAnsi="Times New Roman" w:eastAsia="Times New Roman" w:ascii="Times New Roman"/>
          <w:b/>
          <w:spacing w:val="-1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DON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exact" w:line="300"/>
        <w:ind w:left="1273" w:right="1440"/>
        <w:sectPr>
          <w:type w:val="continuous"/>
          <w:pgSz w:w="12240" w:h="15840"/>
          <w:pgMar w:top="1480" w:bottom="280" w:left="440" w:right="1720"/>
          <w:cols w:num="2" w:equalWidth="off">
            <w:col w:w="2526" w:space="1250"/>
            <w:col w:w="6304"/>
          </w:cols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(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8"/>
          <w:szCs w:val="28"/>
        </w:rPr>
        <w:t>JUDUL</w:t>
      </w:r>
      <w:r>
        <w:rPr>
          <w:rFonts w:cs="Times New Roman" w:hAnsi="Times New Roman" w:eastAsia="Times New Roman" w:ascii="Times New Roman"/>
          <w:b/>
          <w:i/>
          <w:spacing w:val="-11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100"/>
          <w:position w:val="-1"/>
          <w:sz w:val="28"/>
          <w:szCs w:val="28"/>
        </w:rPr>
        <w:t>BAHASA</w:t>
      </w:r>
      <w:r>
        <w:rPr>
          <w:rFonts w:cs="Times New Roman" w:hAnsi="Times New Roman" w:eastAsia="Times New Roman" w:ascii="Times New Roman"/>
          <w:b/>
          <w:i/>
          <w:spacing w:val="-13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i/>
          <w:spacing w:val="0"/>
          <w:w w:val="99"/>
          <w:position w:val="-1"/>
          <w:sz w:val="28"/>
          <w:szCs w:val="28"/>
        </w:rPr>
        <w:t>INGGRI</w:t>
      </w:r>
      <w:r>
        <w:rPr>
          <w:rFonts w:cs="Times New Roman" w:hAnsi="Times New Roman" w:eastAsia="Times New Roman" w:ascii="Times New Roman"/>
          <w:b/>
          <w:i/>
          <w:spacing w:val="-1"/>
          <w:w w:val="99"/>
          <w:position w:val="-1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i/>
          <w:spacing w:val="0"/>
          <w:w w:val="99"/>
          <w:position w:val="-1"/>
          <w:sz w:val="28"/>
          <w:szCs w:val="2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480" w:bottom="280" w:left="440" w:right="172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2"/>
        <w:ind w:left="1956" w:right="-53"/>
      </w:pPr>
      <w:r>
        <w:pict>
          <v:group style="position:absolute;margin-left:219.88pt;margin-top:6.19953pt;width:29.62pt;height:6pt;mso-position-horizontal-relative:page;mso-position-vertical-relative:paragraph;z-index:-3042" coordorigin="4398,124" coordsize="592,120">
            <v:shape style="position:absolute;left:4398;top:124;width:592;height:120" coordorigin="4398,124" coordsize="592,120" path="m4890,191l4870,191,4870,244,4990,184,4890,191xe" filled="t" fillcolor="#000000" stroked="f">
              <v:path arrowok="t"/>
              <v:fill/>
            </v:shape>
            <v:shape style="position:absolute;left:4398;top:124;width:592;height:120" coordorigin="4398,124" coordsize="592,120" path="m4890,176l4870,124,4870,176,4890,176xe" filled="t" fillcolor="#000000" stroked="f">
              <v:path arrowok="t"/>
              <v:fill/>
            </v:shape>
            <v:shape style="position:absolute;left:4398;top:124;width:592;height:120" coordorigin="4398,124" coordsize="592,120" path="m4398,176l4398,191,4890,191,4990,184,4870,124,4890,176,4398,176xe" filled="t" fillcolor="#000000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-38" w:right="1104"/>
      </w:pPr>
      <w:r>
        <w:br w:type="column"/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255" w:right="1399"/>
        <w:sectPr>
          <w:type w:val="continuous"/>
          <w:pgSz w:w="12240" w:h="15840"/>
          <w:pgMar w:top="1480" w:bottom="280" w:left="440" w:right="1720"/>
          <w:cols w:num="2" w:equalWidth="off">
            <w:col w:w="3188" w:space="1562"/>
            <w:col w:w="5330"/>
          </w:cols>
        </w:sectPr>
      </w:pP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 w:lineRule="exact" w:line="240"/>
        <w:ind w:left="1106"/>
      </w:pPr>
      <w:r>
        <w:pict>
          <v:group style="position:absolute;margin-left:243.25pt;margin-top:4.65953pt;width:42pt;height:6pt;mso-position-horizontal-relative:page;mso-position-vertical-relative:paragraph;z-index:-3041" coordorigin="4865,93" coordsize="840,120">
            <v:shape style="position:absolute;left:4865;top:93;width:840;height:120" coordorigin="4865,93" coordsize="840,120" path="m5605,161l5585,161,5585,213,5705,153,5605,161xe" filled="t" fillcolor="#000000" stroked="f">
              <v:path arrowok="t"/>
              <v:fill/>
            </v:shape>
            <v:shape style="position:absolute;left:4865;top:93;width:840;height:120" coordorigin="4865,93" coordsize="840,120" path="m5605,146l5585,93,5585,146,5605,146xe" filled="t" fillcolor="#000000" stroked="f">
              <v:path arrowok="t"/>
              <v:fill/>
            </v:shape>
            <v:shape style="position:absolute;left:4865;top:93;width:840;height:120" coordorigin="4865,93" coordsize="840,120" path="m4865,146l4865,161,5605,161,5705,153,5585,93,5605,146,4865,146xe" filled="t" fillcolor="#000000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57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480" w:bottom="280" w:left="440" w:right="172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1"/>
        <w:ind w:left="2033" w:right="-58"/>
      </w:pPr>
      <w:r>
        <w:pict>
          <v:shape type="#_x0000_t75" style="position:absolute;margin-left:18pt;margin-top:196.08pt;width:139.68pt;height:19.68pt;mso-position-horizontal-relative:page;mso-position-vertical-relative:page;z-index:-3038">
            <v:imagedata o:title="" r:id="rId26"/>
          </v:shape>
        </w:pict>
      </w:r>
      <w:r>
        <w:pict>
          <v:shape type="#_x0000_t75" style="position:absolute;margin-left:12.96pt;margin-top:541.68pt;width:154.56pt;height:28.8pt;mso-position-horizontal-relative:page;mso-position-vertical-relative:page;z-index:-3039">
            <v:imagedata o:title="" r:id="rId27"/>
          </v:shape>
        </w:pict>
      </w:r>
      <w:r>
        <w:pict>
          <v:group style="position:absolute;margin-left:50.88pt;margin-top:129.6pt;width:482.88pt;height:544.08pt;mso-position-horizontal-relative:page;mso-position-vertical-relative:page;z-index:-3044" coordorigin="1018,2592" coordsize="9658,10882">
            <v:shape type="#_x0000_t75" style="position:absolute;left:2563;top:2894;width:2846;height:576">
              <v:imagedata o:title="" r:id="rId28"/>
            </v:shape>
            <v:shape type="#_x0000_t75" style="position:absolute;left:1699;top:5189;width:2621;height:643">
              <v:imagedata o:title="" r:id="rId29"/>
            </v:shape>
            <v:shape type="#_x0000_t75" style="position:absolute;left:1018;top:7522;width:3720;height:576">
              <v:imagedata o:title="" r:id="rId30"/>
            </v:shape>
            <v:shape type="#_x0000_t75" style="position:absolute;left:1229;top:9211;width:3720;height:576">
              <v:imagedata o:title="" r:id="rId31"/>
            </v:shape>
            <v:shape style="position:absolute;left:3512;top:11110;width:698;height:120" coordorigin="3512,11110" coordsize="698,120" path="m4110,11178l4090,11178,4090,11230,4210,11170,4110,11178xe" filled="t" fillcolor="#000000" stroked="f">
              <v:path arrowok="t"/>
              <v:fill/>
            </v:shape>
            <v:shape style="position:absolute;left:3512;top:11110;width:698;height:120" coordorigin="3512,11110" coordsize="698,120" path="m4110,11163l4090,11110,4090,11163,4110,11163xe" filled="t" fillcolor="#000000" stroked="f">
              <v:path arrowok="t"/>
              <v:fill/>
            </v:shape>
            <v:shape style="position:absolute;left:3512;top:11110;width:698;height:120" coordorigin="3512,11110" coordsize="698,120" path="m3512,11163l3512,11178,4110,11178,4210,11170,4090,11110,4110,11163,3512,11163xe" filled="t" fillcolor="#000000" stroked="f">
              <v:path arrowok="t"/>
              <v:fill/>
            </v:shape>
            <v:shape style="position:absolute;left:3299;top:4095;width:631;height:120" coordorigin="3299,4095" coordsize="631,120" path="m3830,4163l3810,4163,3810,4215,3930,4155,3830,4163xe" filled="t" fillcolor="#000000" stroked="f">
              <v:path arrowok="t"/>
              <v:fill/>
            </v:shape>
            <v:shape style="position:absolute;left:3299;top:4095;width:631;height:120" coordorigin="3299,4095" coordsize="631,120" path="m3830,4148l3810,4095,3810,4148,3830,4148xe" filled="t" fillcolor="#000000" stroked="f">
              <v:path arrowok="t"/>
              <v:fill/>
            </v:shape>
            <v:shape style="position:absolute;left:3299;top:4095;width:631;height:120" coordorigin="3299,4095" coordsize="631,120" path="m3299,4148l3299,4163,3830,4163,3930,4155,3810,4095,3830,4148,3299,4148xe" filled="t" fillcolor="#000000" stroked="f">
              <v:path arrowok="t"/>
              <v:fill/>
            </v:shape>
            <v:shape style="position:absolute;left:3909;top:2603;width:6756;height:0" coordorigin="3909,2603" coordsize="6756,0" path="m3909,2603l10665,2603e" filled="f" stroked="t" strokeweight="0.58pt" strokecolor="#000000">
              <v:path arrowok="t"/>
            </v:shape>
            <v:shape style="position:absolute;left:3904;top:2598;width:0;height:10870" coordorigin="3904,2598" coordsize="0,10870" path="m3904,2598l3904,13468e" filled="f" stroked="t" strokeweight="0.58001pt" strokecolor="#000000">
              <v:path arrowok="t"/>
            </v:shape>
            <v:shape style="position:absolute;left:3909;top:13463;width:6756;height:0" coordorigin="3909,13463" coordsize="6756,0" path="m3909,13463l10665,13463e" filled="f" stroked="t" strokeweight="0.58004pt" strokecolor="#000000">
              <v:path arrowok="t"/>
            </v:shape>
            <v:shape style="position:absolute;left:10669;top:2598;width:0;height:10870" coordorigin="10669,2598" coordsize="0,10870" path="m10669,2598l10669,13468e" filled="f" stroked="t" strokeweight="0.57998pt" strokecolor="#000000">
              <v:path arrowok="t"/>
            </v:shape>
            <v:shape type="#_x0000_t75" style="position:absolute;left:6296;top:7020;width:1978;height:1740">
              <v:imagedata o:title="" r:id="rId32"/>
            </v:shape>
            <v:shape style="position:absolute;left:2957;top:11730;width:10;height:0" coordorigin="2957,11730" coordsize="10,0" path="m2957,11730l2967,11730e" filled="f" stroked="t" strokeweight="0.6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12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pt</w:t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65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uf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14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 w:lineRule="auto" w:line="363"/>
        <w:ind w:left="2116" w:right="2482" w:hanging="1"/>
      </w:pPr>
      <w:r>
        <w:br w:type="column"/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296" w:right="2656"/>
      </w:pPr>
      <w:r>
        <w:pict>
          <v:group style="position:absolute;margin-left:256.05pt;margin-top:-37.4169pt;width:42pt;height:6pt;mso-position-horizontal-relative:page;mso-position-vertical-relative:paragraph;z-index:-3040" coordorigin="5121,-748" coordsize="840,120">
            <v:shape style="position:absolute;left:5121;top:-748;width:840;height:120" coordorigin="5121,-748" coordsize="840,120" path="m5861,-681l5841,-681,5841,-628,5961,-688,5861,-681xe" filled="t" fillcolor="#000000" stroked="f">
              <v:path arrowok="t"/>
              <v:fill/>
            </v:shape>
            <v:shape style="position:absolute;left:5121;top:-748;width:840;height:120" coordorigin="5121,-748" coordsize="840,120" path="m5861,-696l5841,-748,5841,-696,5861,-696xe" filled="t" fillcolor="#000000" stroked="f">
              <v:path arrowok="t"/>
              <v:fill/>
            </v:shape>
            <v:shape style="position:absolute;left:5121;top:-748;width:840;height:120" coordorigin="5121,-748" coordsize="840,120" path="m5121,-696l5121,-681,5861,-681,5961,-688,5841,-748,5861,-696,5121,-696xe" filled="t" fillcolor="#000000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311610xxx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auto" w:line="361"/>
        <w:ind w:left="-24" w:right="342"/>
      </w:pPr>
      <w:r>
        <w:rPr>
          <w:rFonts w:cs="Times New Roman" w:hAnsi="Times New Roman" w:eastAsia="Times New Roman" w:ascii="Times New Roman"/>
          <w:b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ROGRAM</w:t>
      </w:r>
      <w:r>
        <w:rPr>
          <w:rFonts w:cs="Times New Roman" w:hAnsi="Times New Roman" w:eastAsia="Times New Roman" w:ascii="Times New Roman"/>
          <w:b/>
          <w:spacing w:val="-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KN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-1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3"/>
          <w:w w:val="99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-5"/>
          <w:w w:val="99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KA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AKU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AS</w:t>
      </w:r>
      <w:r>
        <w:rPr>
          <w:rFonts w:cs="Times New Roman" w:hAnsi="Times New Roman" w:eastAsia="Times New Roman" w:ascii="Times New Roman"/>
          <w:b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KN</w:t>
      </w:r>
      <w:r>
        <w:rPr>
          <w:rFonts w:cs="Times New Roman" w:hAnsi="Times New Roman" w:eastAsia="Times New Roman" w:ascii="Times New Roman"/>
          <w:b/>
          <w:spacing w:val="2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6" w:lineRule="auto" w:line="358"/>
        <w:ind w:left="720" w:right="1081"/>
      </w:pP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RS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AS</w:t>
      </w:r>
      <w:r>
        <w:rPr>
          <w:rFonts w:cs="Times New Roman" w:hAnsi="Times New Roman" w:eastAsia="Times New Roman" w:ascii="Times New Roman"/>
          <w:b/>
          <w:spacing w:val="-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1"/>
          <w:w w:val="99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KA</w:t>
      </w:r>
      <w:r>
        <w:rPr>
          <w:rFonts w:cs="Times New Roman" w:hAnsi="Times New Roman" w:eastAsia="Times New Roman" w:ascii="Times New Roman"/>
          <w:b/>
          <w:spacing w:val="-1"/>
          <w:w w:val="99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10"/>
        <w:ind w:left="2552" w:right="2917"/>
        <w:sectPr>
          <w:type w:val="continuous"/>
          <w:pgSz w:w="12240" w:h="15840"/>
          <w:pgMar w:top="1480" w:bottom="280" w:left="440" w:right="1720"/>
          <w:cols w:num="2" w:equalWidth="off">
            <w:col w:w="3265" w:space="707"/>
            <w:col w:w="6108"/>
          </w:cols>
        </w:sectPr>
      </w:pPr>
      <w:r>
        <w:rPr>
          <w:rFonts w:cs="Times New Roman" w:hAnsi="Times New Roman" w:eastAsia="Times New Roman" w:ascii="Times New Roman"/>
          <w:b/>
          <w:spacing w:val="0"/>
          <w:w w:val="99"/>
          <w:sz w:val="28"/>
          <w:szCs w:val="28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8" w:lineRule="exact" w:line="260"/>
        <w:ind w:left="589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8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6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2577" w:right="208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2907" w:right="24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555" w:right="6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………………………………………………………………………………………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1515" w:right="102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……J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)……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"/>
        <w:ind w:left="1936" w:right="144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………………………………………………………..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745" w:right="3253" w:hanging="3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133" w:right="2641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</w:t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footer="0" w:header="0" w:top="740" w:bottom="280" w:left="1680" w:right="1600"/>
          <w:footerReference w:type="default" r:id="rId33"/>
          <w:pgSz w:w="1190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697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7" w:right="-61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697" w:right="-35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1900" w:h="16840"/>
          <w:pgMar w:top="1480" w:bottom="280" w:left="1680" w:right="1600"/>
          <w:cols w:num="2" w:equalWidth="off">
            <w:col w:w="3366" w:space="2140"/>
            <w:col w:w="3114"/>
          </w:cols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908" w:right="343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00" w:right="2022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89" w:right="2112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.E,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544" w:right="3072"/>
        <w:sectPr>
          <w:type w:val="continuous"/>
          <w:pgSz w:w="11900" w:h="16840"/>
          <w:pgMar w:top="1480" w:bottom="280" w:left="1680" w:right="1600"/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0426018003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8" w:lineRule="exact" w:line="260"/>
        <w:ind w:left="589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b/>
          <w:spacing w:val="-8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6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35" w:lineRule="exact" w:line="260"/>
        <w:ind w:left="2925" w:right="2432" w:hanging="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555" w:right="6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………………………………………………………………………………………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1607" w:right="1115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……J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)…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"/>
        <w:ind w:left="1936" w:right="144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………………………………………………………..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745" w:right="3253" w:hanging="3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377" w:right="1887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footer="0" w:header="0" w:top="740" w:bottom="280" w:left="1680" w:right="1600"/>
          <w:footerReference w:type="default" r:id="rId34"/>
          <w:pgSz w:w="1190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697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7" w:right="-61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697"/>
      </w:pP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…………………..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1900" w:h="16840"/>
          <w:pgMar w:top="1480" w:bottom="280" w:left="1680" w:right="1600"/>
          <w:cols w:num="2" w:equalWidth="off">
            <w:col w:w="3366" w:space="1752"/>
            <w:col w:w="3502"/>
          </w:cols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…………………..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00" w:h="16840"/>
          <w:pgMar w:top="1480" w:bottom="280" w:left="1680" w:right="160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697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7" w:right="-61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697" w:right="-35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</w:pPr>
      <w:r>
        <w:br w:type="column"/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II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8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1900" w:h="16840"/>
          <w:pgMar w:top="1480" w:bottom="280" w:left="1680" w:right="1600"/>
          <w:cols w:num="2" w:equalWidth="off">
            <w:col w:w="3366" w:space="1752"/>
            <w:col w:w="3502"/>
          </w:cols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NIDN.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3908" w:right="343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32" w:right="2050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89" w:right="2112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.E,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544" w:right="3072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0426018003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392" w:right="291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931" w:right="2455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t.,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3544" w:right="3072"/>
        <w:sectPr>
          <w:type w:val="continuous"/>
          <w:pgSz w:w="11900" w:h="16840"/>
          <w:pgMar w:top="1480" w:bottom="280" w:left="1680" w:right="1600"/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0424088403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/>
        <w:ind w:left="105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359"/>
        <w:ind w:left="3609" w:right="3258" w:hanging="1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400"/>
        <w:ind w:left="672" w:right="666"/>
        <w:sectPr>
          <w:pgNumType w:start="34"/>
          <w:pgMar w:footer="996" w:header="0" w:top="1360" w:bottom="280" w:left="1340" w:right="1720"/>
          <w:footerReference w:type="default" r:id="rId35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72" w:right="-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672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1480" w:bottom="280" w:left="1340" w:right="1720"/>
          <w:cols w:num="2" w:equalWidth="off">
            <w:col w:w="1240" w:space="1070"/>
            <w:col w:w="6870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3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311510078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672" w:right="3829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212" w:right="853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41" w:right="2294"/>
      </w:pPr>
      <w:r>
        <w:pict>
          <v:group style="position:absolute;margin-left:95.014pt;margin-top:101.946pt;width:420.986pt;height:560.718pt;mso-position-horizontal-relative:page;mso-position-vertical-relative:page;z-index:-3037" coordorigin="1900,2039" coordsize="8420,11214">
            <v:shape style="position:absolute;left:1911;top:2050;width:8398;height:0" coordorigin="1911,2050" coordsize="8398,0" path="m1911,2050l10309,2050e" filled="f" stroked="t" strokeweight="0.58pt" strokecolor="#000000">
              <v:path arrowok="t"/>
            </v:shape>
            <v:shape style="position:absolute;left:1906;top:2045;width:0;height:11202" coordorigin="1906,2045" coordsize="0,11202" path="m1906,2045l1906,13247e" filled="f" stroked="t" strokeweight="0.604pt" strokecolor="#000000">
              <v:path arrowok="t"/>
            </v:shape>
            <v:shape style="position:absolute;left:1911;top:13242;width:8398;height:0" coordorigin="1911,13242" coordsize="8398,0" path="m1911,13242l10309,13242e" filled="f" stroked="t" strokeweight="0.57998pt" strokecolor="#000000">
              <v:path arrowok="t"/>
            </v:shape>
            <v:shape style="position:absolute;left:10314;top:2045;width:0;height:11202" coordorigin="10314,2045" coordsize="0,11202" path="m10314,2045l10314,1324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672" w:right="276"/>
      </w:pP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ukup,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" w:lineRule="exact" w:line="260"/>
        <w:ind w:left="672" w:right="4206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1480" w:bottom="280" w:left="1340" w:right="172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29"/>
        <w:ind w:right="4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260"/>
      </w:pP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1480" w:bottom="280" w:left="1340" w:right="1720"/>
          <w:cols w:num="2" w:equalWidth="off">
            <w:col w:w="6073" w:space="629"/>
            <w:col w:w="2478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5707" w:right="15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5556" w:right="1524"/>
        <w:sectPr>
          <w:type w:val="continuous"/>
          <w:pgSz w:w="12240" w:h="15840"/>
          <w:pgMar w:top="1480" w:bottom="280" w:left="1340" w:right="17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/>
        <w:ind w:left="105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2972" w:right="722" w:hanging="2280"/>
      </w:pP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b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AH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NGAN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16"/>
        <w:sectPr>
          <w:pgMar w:header="0" w:footer="996" w:top="1360" w:bottom="280" w:left="1340" w:right="1720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16" w:right="-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16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1480" w:bottom="280" w:left="1340" w:right="1720"/>
          <w:cols w:num="2" w:equalWidth="off">
            <w:col w:w="783" w:space="1099"/>
            <w:col w:w="7298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311510078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59"/>
        <w:ind w:left="216" w:right="241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ny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on</w:t>
      </w:r>
      <w:r>
        <w:rPr>
          <w:rFonts w:cs="Times New Roman" w:hAnsi="Times New Roman" w:eastAsia="Times New Roman" w:ascii="Times New Roman"/>
          <w:i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Ro</w:t>
      </w:r>
      <w:r>
        <w:rPr>
          <w:rFonts w:cs="Times New Roman" w:hAnsi="Times New Roman" w:eastAsia="Times New Roman" w:ascii="Times New Roman"/>
          <w:i/>
          <w:spacing w:val="-3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Righ</w:t>
      </w:r>
      <w:r>
        <w:rPr>
          <w:rFonts w:cs="Times New Roman" w:hAnsi="Times New Roman" w:eastAsia="Times New Roman" w:ascii="Times New Roman"/>
          <w:i/>
          <w:spacing w:val="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ul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035" w:right="1035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435" w:right="2501"/>
      </w:pPr>
      <w:r>
        <w:pict>
          <v:group style="position:absolute;margin-left:72.214pt;margin-top:101.97pt;width:445.706pt;height:588.75pt;mso-position-horizontal-relative:page;mso-position-vertical-relative:page;z-index:-3036" coordorigin="1444,2039" coordsize="8914,11775">
            <v:shape style="position:absolute;left:1455;top:2050;width:8893;height:0" coordorigin="1455,2050" coordsize="8893,0" path="m1455,2050l10348,2050e" filled="f" stroked="t" strokeweight="0.58pt" strokecolor="#000000">
              <v:path arrowok="t"/>
            </v:shape>
            <v:shape style="position:absolute;left:1450;top:2045;width:0;height:11763" coordorigin="1450,2045" coordsize="0,11763" path="m1450,2045l1450,13809e" filled="f" stroked="t" strokeweight="0.58pt" strokecolor="#000000">
              <v:path arrowok="t"/>
            </v:shape>
            <v:shape style="position:absolute;left:1455;top:13804;width:8893;height:0" coordorigin="1455,13804" coordsize="8893,0" path="m1455,13804l10348,13804e" filled="f" stroked="t" strokeweight="0.57998pt" strokecolor="#000000">
              <v:path arrowok="t"/>
            </v:shape>
            <v:shape style="position:absolute;left:10353;top:2045;width:0;height:11763" coordorigin="10353,2045" coordsize="0,11763" path="m10353,2045l10353,1380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360"/>
        <w:ind w:left="216" w:right="242"/>
      </w:pP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sa</w:t>
      </w:r>
      <w:r>
        <w:rPr>
          <w:rFonts w:cs="Times New Roman" w:hAnsi="Times New Roman" w:eastAsia="Times New Roman" w:ascii="Times New Roman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ny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i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i/>
          <w:spacing w:val="-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i/>
          <w:spacing w:val="0"/>
          <w:w w:val="10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i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pub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4"/>
          <w:szCs w:val="24"/>
        </w:rPr>
        <w:jc w:val="left"/>
        <w:spacing w:before="1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tLeast" w:line="380"/>
        <w:ind w:left="216" w:right="251"/>
      </w:pP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uk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bul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  <w:sectPr>
          <w:type w:val="continuous"/>
          <w:pgSz w:w="12240" w:h="15840"/>
          <w:pgMar w:top="1480" w:bottom="280" w:left="1340" w:right="172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/>
        <w:ind w:left="216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4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ni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ind w:right="379"/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bu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lineRule="exact" w:line="240"/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</w:t>
      </w:r>
      <w:r>
        <w:rPr>
          <w:rFonts w:cs="Times New Roman" w:hAnsi="Times New Roman" w:eastAsia="Times New Roman" w:ascii="Times New Roman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si</w:t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sectPr>
          <w:type w:val="continuous"/>
          <w:pgSz w:w="12240" w:h="15840"/>
          <w:pgMar w:top="1480" w:bottom="280" w:left="1340" w:right="1720"/>
          <w:cols w:num="2" w:equalWidth="off">
            <w:col w:w="5640" w:space="641"/>
            <w:col w:w="2899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        </w:t>
      </w:r>
      <w:r>
        <w:rPr>
          <w:rFonts w:cs="Times New Roman" w:hAnsi="Times New Roman" w:eastAsia="Times New Roman" w:ascii="Times New Roman"/>
          <w:spacing w:val="1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20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2"/>
          <w:szCs w:val="22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670"/>
      </w:pP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,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5613"/>
        <w:sectPr>
          <w:type w:val="continuous"/>
          <w:pgSz w:w="12240" w:h="15840"/>
          <w:pgMar w:top="1480" w:bottom="280" w:left="1340" w:right="172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ono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/>
        <w:ind w:left="105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2" w:lineRule="exact" w:line="260"/>
        <w:ind w:left="3073" w:right="3138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-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59"/>
        <w:ind w:left="216" w:right="2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ukur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N”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"/>
        <w:ind w:left="216" w:right="2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48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640" w:val="left"/>
        </w:tabs>
        <w:jc w:val="both"/>
        <w:spacing w:lineRule="auto" w:line="359"/>
        <w:ind w:left="648" w:right="250" w:hanging="4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640" w:val="left"/>
        </w:tabs>
        <w:jc w:val="both"/>
        <w:spacing w:before="9" w:lineRule="auto" w:line="359"/>
        <w:ind w:left="648" w:right="241" w:hanging="4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640" w:val="left"/>
        </w:tabs>
        <w:jc w:val="both"/>
        <w:spacing w:before="5" w:lineRule="auto" w:line="363"/>
        <w:ind w:left="648" w:right="233" w:hanging="4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  <w:tab/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ngga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640" w:val="left"/>
        </w:tabs>
        <w:jc w:val="both"/>
        <w:spacing w:lineRule="auto" w:line="359"/>
        <w:ind w:left="648" w:right="241" w:hanging="4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640" w:val="left"/>
        </w:tabs>
        <w:jc w:val="both"/>
        <w:spacing w:before="5" w:lineRule="auto" w:line="363"/>
        <w:ind w:left="648" w:right="249" w:hanging="4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  <w:tab/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1"/>
        <w:ind w:left="216" w:right="242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280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ind w:right="1544"/>
        <w:sectPr>
          <w:pgMar w:header="0" w:footer="996" w:top="1360" w:bottom="280" w:left="1340" w:right="1720"/>
          <w:pgSz w:w="12240" w:h="15840"/>
        </w:sectPr>
      </w:pPr>
      <w:r>
        <w:pict>
          <v:group style="position:absolute;margin-left:72.214pt;margin-top:85.41pt;width:445.706pt;height:643.496pt;mso-position-horizontal-relative:page;mso-position-vertical-relative:page;z-index:-3035" coordorigin="1444,1708" coordsize="8914,12870">
            <v:shape style="position:absolute;left:1455;top:1719;width:8893;height:0" coordorigin="1455,1719" coordsize="8893,0" path="m1455,1719l10348,1719e" filled="f" stroked="t" strokeweight="0.58pt" strokecolor="#000000">
              <v:path arrowok="t"/>
            </v:shape>
            <v:shape style="position:absolute;left:1450;top:1714;width:0;height:12858" coordorigin="1450,1714" coordsize="0,12858" path="m1450,1714l1450,14572e" filled="f" stroked="t" strokeweight="0.58pt" strokecolor="#000000">
              <v:path arrowok="t"/>
            </v:shape>
            <v:shape style="position:absolute;left:1455;top:14568;width:8893;height:0" coordorigin="1455,14568" coordsize="8893,0" path="m1455,14568l10348,14568e" filled="f" stroked="t" strokeweight="0.58004pt" strokecolor="#000000">
              <v:path arrowok="t"/>
            </v:shape>
            <v:shape style="position:absolute;left:10353;top:1714;width:0;height:12858" coordorigin="10353,1714" coordsize="0,12858" path="m10353,1714l10353,14572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1"/>
        <w:ind w:left="105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7a.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08"/>
      </w:pPr>
      <w:r>
        <w:pict>
          <v:shape type="#_x0000_t75" style="width:414.51pt;height:347.95pt">
            <v:imagedata o:title="" r:id="rId3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631" w:right="4255"/>
        <w:sectPr>
          <w:pgMar w:footer="0" w:header="0" w:top="1480" w:bottom="280" w:left="1340" w:right="1720"/>
          <w:footerReference w:type="default" r:id="rId36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37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/>
        <w:ind w:left="105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08"/>
      </w:pPr>
      <w:r>
        <w:pict>
          <v:shape type="#_x0000_t75" style="width:414.27pt;height:347.95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631" w:right="4255"/>
        <w:sectPr>
          <w:pgMar w:footer="0" w:header="0" w:top="1360" w:bottom="280" w:left="1340" w:right="1720"/>
          <w:footerReference w:type="default" r:id="rId38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38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/>
        <w:ind w:left="105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27"/>
      </w:pPr>
      <w:r>
        <w:pict>
          <v:shape type="#_x0000_t75" style="width:411.95pt;height:576.62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631" w:right="4255"/>
        <w:sectPr>
          <w:pgMar w:footer="0" w:header="0" w:top="1360" w:bottom="280" w:left="1340" w:right="1720"/>
          <w:footerReference w:type="default" r:id="rId4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39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 w:lineRule="exact" w:line="260"/>
        <w:ind w:left="105"/>
      </w:pPr>
      <w:r>
        <w:pict>
          <v:group style="position:absolute;margin-left:72pt;margin-top:92.8pt;width:468.1pt;height:556.35pt;mso-position-horizontal-relative:page;mso-position-vertical-relative:page;z-index:-3034" coordorigin="1440,1856" coordsize="9362,11127">
            <v:shape style="position:absolute;left:1450;top:1866;width:9342;height:0" coordorigin="1450,1866" coordsize="9342,0" path="m1450,1866l10792,1866e" filled="f" stroked="t" strokeweight="0.48pt" strokecolor="#000000">
              <v:path arrowok="t"/>
            </v:shape>
            <v:shape style="position:absolute;left:1445;top:1861;width:0;height:11117" coordorigin="1445,1861" coordsize="0,11117" path="m1445,1861l1445,12978e" filled="f" stroked="t" strokeweight="0.5pt" strokecolor="#000000">
              <v:path arrowok="t"/>
            </v:shape>
            <v:shape style="position:absolute;left:1450;top:12973;width:9342;height:0" coordorigin="1450,12973" coordsize="9342,0" path="m1450,12973l10792,12973e" filled="f" stroked="t" strokeweight="0.47992pt" strokecolor="#000000">
              <v:path arrowok="t"/>
            </v:shape>
            <v:shape style="position:absolute;left:10797;top:1861;width:0;height:11117" coordorigin="10797,1861" coordsize="0,11117" path="m10797,1861l10797,12978e" filled="f" stroked="t" strokeweight="0.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b/>
          <w:spacing w:val="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77"/>
      </w:pPr>
      <w:r>
        <w:pict>
          <v:shape type="#_x0000_t75" style="width:393.64pt;height:190.95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2"/>
        <w:ind w:left="4631" w:right="4255"/>
        <w:sectPr>
          <w:pgMar w:footer="0" w:header="0" w:top="1360" w:bottom="280" w:left="1340" w:right="1720"/>
          <w:footerReference w:type="default" r:id="rId42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40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 w:lineRule="exact" w:line="260"/>
        <w:ind w:left="105"/>
      </w:pPr>
      <w:r>
        <w:pict>
          <v:group style="position:absolute;margin-left:72pt;margin-top:92.8pt;width:473.75pt;height:536.75pt;mso-position-horizontal-relative:page;mso-position-vertical-relative:page;z-index:-3033" coordorigin="1440,1856" coordsize="9475,10735">
            <v:shape type="#_x0000_t75" style="position:absolute;left:1553;top:1871;width:9362;height:5326">
              <v:imagedata o:title="" r:id="rId45"/>
            </v:shape>
            <v:shape style="position:absolute;left:1450;top:1866;width:9342;height:0" coordorigin="1450,1866" coordsize="9342,0" path="m1450,1866l10792,1866e" filled="f" stroked="t" strokeweight="0.48pt" strokecolor="#000000">
              <v:path arrowok="t"/>
            </v:shape>
            <v:shape style="position:absolute;left:1445;top:1861;width:0;height:10725" coordorigin="1445,1861" coordsize="0,10725" path="m1445,1861l1445,12586e" filled="f" stroked="t" strokeweight="0.5pt" strokecolor="#000000">
              <v:path arrowok="t"/>
            </v:shape>
            <v:shape style="position:absolute;left:1450;top:12582;width:9342;height:0" coordorigin="1450,12582" coordsize="9342,0" path="m1450,12582l10792,12582e" filled="f" stroked="t" strokeweight="0.47992pt" strokecolor="#000000">
              <v:path arrowok="t"/>
            </v:shape>
            <v:shape style="position:absolute;left:10797;top:1861;width:0;height:10725" coordorigin="10797,1861" coordsize="0,10725" path="m10797,1861l10797,12586e" filled="f" stroked="t" strokeweight="0.5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b/>
          <w:spacing w:val="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32"/>
        <w:ind w:left="4631" w:right="4255"/>
        <w:sectPr>
          <w:pgMar w:footer="0" w:header="0" w:top="1360" w:bottom="280" w:left="1340" w:right="1720"/>
          <w:footerReference w:type="default" r:id="rId44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41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/>
        <w:ind w:left="105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47"/>
      </w:pPr>
      <w:r>
        <w:pict>
          <v:shape type="#_x0000_t75" style="width:421.66pt;height:179.45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631" w:right="4255"/>
        <w:sectPr>
          <w:pgMar w:footer="0" w:header="0" w:top="1360" w:bottom="280" w:left="1340" w:right="1720"/>
          <w:footerReference w:type="default" r:id="rId46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42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/>
        <w:ind w:left="105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78"/>
      </w:pPr>
      <w:r>
        <w:pict>
          <v:shape type="#_x0000_t75" style="width:413.9pt;height:495.44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4631" w:right="4255"/>
        <w:sectPr>
          <w:pgMar w:footer="0" w:header="0" w:top="1360" w:bottom="280" w:left="1340" w:right="1720"/>
          <w:footerReference w:type="default" r:id="rId48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43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2"/>
        <w:ind w:left="945"/>
      </w:pP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b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2962"/>
      </w:pP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KAR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-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6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NGAN</w:t>
      </w:r>
      <w:r>
        <w:rPr>
          <w:rFonts w:cs="Times New Roman" w:hAnsi="Times New Roman" w:eastAsia="Times New Roman" w:ascii="Times New Roman"/>
          <w:b/>
          <w:spacing w:val="-14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KR</w:t>
      </w:r>
      <w:r>
        <w:rPr>
          <w:rFonts w:cs="Times New Roman" w:hAnsi="Times New Roman" w:eastAsia="Times New Roman" w:ascii="Times New Roman"/>
          <w:b/>
          <w:spacing w:val="2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76"/>
        <w:ind w:left="1056" w:right="114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…………………………………………………………………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…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………………………………………………………………………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………………………………………………………………………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………………………………………………………………………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………………………………………………………………………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………………………………………………………………………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4"/>
        <w:ind w:left="3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………………………………………………………………………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7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………………………………………………………………………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6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8" w:space="0" w:color="FFD966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7" w:lineRule="exact" w:line="260"/>
              <w:ind w:left="239" w:right="200" w:firstLine="134"/>
            </w:pP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1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1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1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1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67" w:type="dxa"/>
            <w:tcBorders>
              <w:top w:val="single" w:sz="5" w:space="0" w:color="000000"/>
              <w:left w:val="single" w:sz="5" w:space="0" w:color="000000"/>
              <w:bottom w:val="single" w:sz="8" w:space="0" w:color="FFD966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7" w:lineRule="exact" w:line="260"/>
              <w:ind w:left="143" w:right="68"/>
            </w:pP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1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1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1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6"/>
                <w:w w:val="101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sz w:val="13"/>
                <w:szCs w:val="13"/>
              </w:rPr>
              <w:jc w:val="left"/>
              <w:spacing w:before="8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508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1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-7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1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sz w:val="13"/>
                <w:szCs w:val="13"/>
              </w:rPr>
              <w:jc w:val="left"/>
              <w:spacing w:before="8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center"/>
              <w:ind w:left="1108" w:right="1015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1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sz w:val="13"/>
                <w:szCs w:val="13"/>
              </w:rPr>
              <w:jc w:val="left"/>
              <w:spacing w:before="8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604"/>
            </w:pP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1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sz w:val="13"/>
                <w:szCs w:val="13"/>
              </w:rPr>
              <w:jc w:val="left"/>
              <w:spacing w:before="8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13"/>
            </w:pPr>
            <w:r>
              <w:rPr>
                <w:rFonts w:cs="Times New Roman" w:hAnsi="Times New Roman" w:eastAsia="Times New Roman" w:ascii="Times New Roman"/>
                <w:b/>
                <w:spacing w:val="4"/>
                <w:w w:val="101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7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898" w:hRule="exact"/>
        </w:trPr>
        <w:tc>
          <w:tcPr>
            <w:tcW w:w="1667" w:type="dxa"/>
            <w:tcBorders>
              <w:top w:val="single" w:sz="8" w:space="0" w:color="FFD96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67" w:type="dxa"/>
            <w:tcBorders>
              <w:top w:val="single" w:sz="8" w:space="0" w:color="FFD96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8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8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9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8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8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93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NumType w:start="44"/>
          <w:pgMar w:footer="996" w:header="0" w:top="1360" w:bottom="280" w:left="500" w:right="320"/>
          <w:footerReference w:type="default" r:id="rId50"/>
          <w:pgSz w:w="12240" w:h="15840"/>
        </w:sectPr>
      </w:pPr>
    </w:p>
    <w:p>
      <w:pPr>
        <w:rPr>
          <w:sz w:val="9"/>
          <w:szCs w:val="9"/>
        </w:rPr>
        <w:jc w:val="left"/>
        <w:spacing w:before="5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6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8" w:space="0" w:color="FFD966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7" w:lineRule="exact" w:line="260"/>
              <w:ind w:left="239" w:right="200" w:firstLine="134"/>
            </w:pP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1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1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1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1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292" w:type="dxa"/>
            <w:tcBorders>
              <w:top w:val="single" w:sz="5" w:space="0" w:color="000000"/>
              <w:left w:val="single" w:sz="5" w:space="0" w:color="000000"/>
              <w:bottom w:val="single" w:sz="8" w:space="0" w:color="FFD966"/>
              <w:right w:val="single" w:sz="5" w:space="0" w:color="000000"/>
            </w:tcBorders>
            <w:shd w:val="clear" w:color="auto" w:fill="FFD966"/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7" w:lineRule="exact" w:line="260"/>
              <w:ind w:left="196" w:right="164" w:hanging="24"/>
            </w:pP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1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1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1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6"/>
                <w:w w:val="101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508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3"/>
                <w:w w:val="101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-7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1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center"/>
              <w:ind w:left="1041" w:right="1044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1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604"/>
            </w:pP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1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1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D966"/>
          </w:tcPr>
          <w:p>
            <w:pPr>
              <w:rPr>
                <w:sz w:val="14"/>
                <w:szCs w:val="14"/>
              </w:rPr>
              <w:jc w:val="left"/>
              <w:spacing w:before="3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ind w:left="37"/>
            </w:pPr>
            <w:r>
              <w:rPr>
                <w:rFonts w:cs="Times New Roman" w:hAnsi="Times New Roman" w:eastAsia="Times New Roman" w:ascii="Times New Roman"/>
                <w:b/>
                <w:spacing w:val="4"/>
                <w:w w:val="101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1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7"/>
                <w:w w:val="101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1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893" w:hRule="exact"/>
        </w:trPr>
        <w:tc>
          <w:tcPr>
            <w:tcW w:w="1667" w:type="dxa"/>
            <w:tcBorders>
              <w:top w:val="single" w:sz="8" w:space="0" w:color="FFD96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92" w:type="dxa"/>
            <w:tcBorders>
              <w:top w:val="single" w:sz="8" w:space="0" w:color="FFD966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8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8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93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9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8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8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8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8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89" w:hRule="exact"/>
        </w:trPr>
        <w:tc>
          <w:tcPr>
            <w:tcW w:w="1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2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9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27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8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7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  <w:sectPr>
          <w:pgMar w:header="0" w:footer="996" w:top="1340" w:bottom="280" w:left="500" w:right="320"/>
          <w:pgSz w:w="12240" w:h="15840"/>
        </w:sectPr>
      </w:pPr>
      <w:r>
        <w:rPr>
          <w:sz w:val="26"/>
          <w:szCs w:val="26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469" w:right="38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046" w:right="-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………………………………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right="-56"/>
      </w:pPr>
      <w:r>
        <w:br w:type="column"/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sz w:val="11"/>
          <w:szCs w:val="11"/>
        </w:rPr>
        <w:jc w:val="left"/>
        <w:spacing w:before="7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41" w:right="15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-38" w:right="121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………………………………</w:t>
      </w:r>
    </w:p>
    <w:sectPr>
      <w:type w:val="continuous"/>
      <w:pgSz w:w="12240" w:h="15840"/>
      <w:pgMar w:top="1480" w:bottom="280" w:left="500" w:right="320"/>
      <w:cols w:num="3" w:equalWidth="off">
        <w:col w:w="3965" w:space="1062"/>
        <w:col w:w="1197" w:space="1064"/>
        <w:col w:w="4132"/>
      </w:cols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2.48pt;margin-top:731.816pt;width:4.53359pt;height:13.04pt;mso-position-horizontal-relative:page;mso-position-vertical-relative:page;z-index:-3057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20" w:right="-33"/>
                </w:pPr>
                <w:r>
                  <w:rPr>
                    <w:rFonts w:cs="Calibri" w:hAnsi="Calibri" w:eastAsia="Calibri" w:ascii="Calibri"/>
                    <w:spacing w:val="0"/>
                    <w:w w:val="100"/>
                    <w:position w:val="1"/>
                    <w:sz w:val="22"/>
                    <w:szCs w:val="22"/>
                  </w:rPr>
                  <w:t>i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8.36pt;margin-top:731.212pt;width:15.04pt;height:13.04pt;mso-position-horizontal-relative:page;mso-position-vertical-relative:page;z-index:-305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2.48pt;margin-top:731.816pt;width:7.26919pt;height:13.04pt;mso-position-horizontal-relative:page;mso-position-vertical-relative:page;z-index:-3056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20" w:right="-33"/>
                </w:pPr>
                <w:r>
                  <w:rPr>
                    <w:rFonts w:cs="Calibri" w:hAnsi="Calibri" w:eastAsia="Calibri" w:ascii="Calibri"/>
                    <w:spacing w:val="2"/>
                    <w:w w:val="100"/>
                    <w:position w:val="1"/>
                    <w:sz w:val="22"/>
                    <w:szCs w:val="22"/>
                  </w:rPr>
                  <w:t>ii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0.28pt;margin-top:731.212pt;width:13.0638pt;height:13.04pt;mso-position-horizontal-relative:page;mso-position-vertical-relative:page;z-index:-305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0.28pt;margin-top:731.212pt;width:12.6909pt;height:13.04pt;mso-position-horizontal-relative:page;mso-position-vertical-relative:page;z-index:-305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2"/>
                    <w:szCs w:val="22"/>
                  </w:rPr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2"/>
                    <w:szCs w:val="22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4.10352"/>
        <w:szCs w:val="4.10352"/>
      </w:rPr>
      <w:jc w:val="left"/>
      <w:spacing w:lineRule="exact" w:line="40"/>
    </w:pPr>
    <w:r>
      <w:pict>
        <v:shape type="#_x0000_t202" style="position:absolute;margin-left:298.36pt;margin-top:731.212pt;width:15.04pt;height:13.04pt;mso-position-horizontal-relative:page;mso-position-vertical-relative:page;z-index:-305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4.10352"/>
        <w:szCs w:val="4.10352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8.36pt;margin-top:731.212pt;width:15.04pt;height:13.04pt;mso-position-horizontal-relative:page;mso-position-vertical-relative:page;z-index:-305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footer" Target="footer3.xml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hyperlink" Target="http://citeseer.ist.psu.edu/" TargetMode="External"/><Relationship Id="rId13" Type="http://schemas.openxmlformats.org/officeDocument/2006/relationships/hyperlink" Target="http://www.doaj.org/" TargetMode="External"/><Relationship Id="rId14" Type="http://schemas.openxmlformats.org/officeDocument/2006/relationships/hyperlink" Target="http://scholar.google.com/" TargetMode="External"/><Relationship Id="rId15" Type="http://schemas.openxmlformats.org/officeDocument/2006/relationships/hyperlink" Target="http://libra.msra.cn/" TargetMode="External"/><Relationship Id="rId16" Type="http://schemas.openxmlformats.org/officeDocument/2006/relationships/hyperlink" Target="http://www.jstor.org/" TargetMode="External"/><Relationship Id="rId17" Type="http://schemas.openxmlformats.org/officeDocument/2006/relationships/hyperlink" Target="http://ieeexplore.ieee.org/Xplore/home.jsp" TargetMode="External"/><Relationship Id="rId18" Type="http://schemas.openxmlformats.org/officeDocument/2006/relationships/hyperlink" Target="http://computer.org/" TargetMode="External"/><Relationship Id="rId19" Type="http://schemas.openxmlformats.org/officeDocument/2006/relationships/hyperlink" Target="http://acm.org/" TargetMode="External"/><Relationship Id="rId20" Type="http://schemas.openxmlformats.org/officeDocument/2006/relationships/hyperlink" Target="http://springer.com/" TargetMode="External"/><Relationship Id="rId21" Type="http://schemas.openxmlformats.org/officeDocument/2006/relationships/image" Target="media\image4.jpg"/><Relationship Id="rId22" Type="http://schemas.openxmlformats.org/officeDocument/2006/relationships/image" Target="media\image5.png"/><Relationship Id="rId23" Type="http://schemas.openxmlformats.org/officeDocument/2006/relationships/image" Target="media\image6.jpg"/><Relationship Id="rId24" Type="http://schemas.openxmlformats.org/officeDocument/2006/relationships/image" Target="media\image7.png"/><Relationship Id="rId25" Type="http://schemas.openxmlformats.org/officeDocument/2006/relationships/image" Target="media\image8.jpg"/><Relationship Id="rId26" Type="http://schemas.openxmlformats.org/officeDocument/2006/relationships/image" Target="media\image9.png"/><Relationship Id="rId27" Type="http://schemas.openxmlformats.org/officeDocument/2006/relationships/image" Target="media\image10.png"/><Relationship Id="rId28" Type="http://schemas.openxmlformats.org/officeDocument/2006/relationships/image" Target="media\image11.png"/><Relationship Id="rId29" Type="http://schemas.openxmlformats.org/officeDocument/2006/relationships/image" Target="media\image12.png"/><Relationship Id="rId30" Type="http://schemas.openxmlformats.org/officeDocument/2006/relationships/image" Target="media\image13.png"/><Relationship Id="rId31" Type="http://schemas.openxmlformats.org/officeDocument/2006/relationships/image" Target="media\image13.png"/><Relationship Id="rId32" Type="http://schemas.openxmlformats.org/officeDocument/2006/relationships/image" Target="media\image3.png"/><Relationship Id="rId33" Type="http://schemas.openxmlformats.org/officeDocument/2006/relationships/footer" Target="footer6.xml"/><Relationship Id="rId34" Type="http://schemas.openxmlformats.org/officeDocument/2006/relationships/footer" Target="footer7.xml"/><Relationship Id="rId35" Type="http://schemas.openxmlformats.org/officeDocument/2006/relationships/footer" Target="footer8.xml"/><Relationship Id="rId36" Type="http://schemas.openxmlformats.org/officeDocument/2006/relationships/footer" Target="footer9.xml"/><Relationship Id="rId37" Type="http://schemas.openxmlformats.org/officeDocument/2006/relationships/image" Target="media\image14.jpg"/><Relationship Id="rId38" Type="http://schemas.openxmlformats.org/officeDocument/2006/relationships/footer" Target="footer10.xml"/><Relationship Id="rId39" Type="http://schemas.openxmlformats.org/officeDocument/2006/relationships/image" Target="media\image15.jpg"/><Relationship Id="rId40" Type="http://schemas.openxmlformats.org/officeDocument/2006/relationships/footer" Target="footer11.xml"/><Relationship Id="rId41" Type="http://schemas.openxmlformats.org/officeDocument/2006/relationships/image" Target="media\image16.jpg"/><Relationship Id="rId42" Type="http://schemas.openxmlformats.org/officeDocument/2006/relationships/footer" Target="footer12.xml"/><Relationship Id="rId43" Type="http://schemas.openxmlformats.org/officeDocument/2006/relationships/image" Target="media\image17.jpg"/><Relationship Id="rId44" Type="http://schemas.openxmlformats.org/officeDocument/2006/relationships/footer" Target="footer13.xml"/><Relationship Id="rId45" Type="http://schemas.openxmlformats.org/officeDocument/2006/relationships/image" Target="media\image18.jpg"/><Relationship Id="rId46" Type="http://schemas.openxmlformats.org/officeDocument/2006/relationships/footer" Target="footer14.xml"/><Relationship Id="rId47" Type="http://schemas.openxmlformats.org/officeDocument/2006/relationships/image" Target="media\image19.jpg"/><Relationship Id="rId48" Type="http://schemas.openxmlformats.org/officeDocument/2006/relationships/footer" Target="footer15.xml"/><Relationship Id="rId49" Type="http://schemas.openxmlformats.org/officeDocument/2006/relationships/image" Target="media\image20.jpg"/><Relationship Id="rId50" Type="http://schemas.openxmlformats.org/officeDocument/2006/relationships/footer" Target="footer16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